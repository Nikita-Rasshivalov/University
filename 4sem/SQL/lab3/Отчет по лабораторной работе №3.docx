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663" w:rsidRPr="00476DE1" w:rsidRDefault="00884663">
      <w:pPr>
        <w:jc w:val="center"/>
        <w:rPr>
          <w:sz w:val="28"/>
          <w:szCs w:val="28"/>
        </w:rPr>
      </w:pPr>
      <w:r w:rsidRPr="00476DE1">
        <w:rPr>
          <w:sz w:val="28"/>
          <w:szCs w:val="28"/>
        </w:rPr>
        <w:t>МИНИСТЕРСТВО ОБРАЗОВАНИЯ РЕСПУБЛИКИ БЕЛАРУСЬ</w:t>
      </w:r>
    </w:p>
    <w:p w:rsidR="00884663" w:rsidRPr="00476DE1" w:rsidRDefault="00884663">
      <w:pPr>
        <w:jc w:val="center"/>
        <w:rPr>
          <w:sz w:val="28"/>
          <w:szCs w:val="28"/>
        </w:rPr>
      </w:pPr>
    </w:p>
    <w:p w:rsidR="00884663" w:rsidRPr="00476DE1" w:rsidRDefault="00884663">
      <w:pPr>
        <w:jc w:val="center"/>
        <w:rPr>
          <w:sz w:val="28"/>
          <w:szCs w:val="28"/>
        </w:rPr>
      </w:pPr>
      <w:r w:rsidRPr="00476DE1">
        <w:rPr>
          <w:sz w:val="28"/>
          <w:szCs w:val="28"/>
        </w:rPr>
        <w:t>УЧРЕЖДЕНИЕ ОБРАЗОВАНИЯ</w:t>
      </w:r>
    </w:p>
    <w:p w:rsidR="00884663" w:rsidRPr="00476DE1" w:rsidRDefault="00884663">
      <w:pPr>
        <w:jc w:val="center"/>
        <w:rPr>
          <w:sz w:val="28"/>
          <w:szCs w:val="28"/>
        </w:rPr>
      </w:pPr>
      <w:r w:rsidRPr="00476DE1">
        <w:rPr>
          <w:sz w:val="28"/>
          <w:szCs w:val="28"/>
        </w:rPr>
        <w:t>ГОМЕЛЬСКИЙ ГОСУДАРСТВЕННЫЙ ТЕХНИЧЕСКИЙ УНИВЕРСИТЕТ ИМЕНИ П. О. СУХОГО</w:t>
      </w:r>
    </w:p>
    <w:p w:rsidR="00884663" w:rsidRPr="00476DE1" w:rsidRDefault="00884663">
      <w:pPr>
        <w:jc w:val="center"/>
        <w:rPr>
          <w:sz w:val="28"/>
          <w:szCs w:val="28"/>
        </w:rPr>
      </w:pPr>
    </w:p>
    <w:p w:rsidR="00884663" w:rsidRPr="00476DE1" w:rsidRDefault="00884663">
      <w:pPr>
        <w:jc w:val="center"/>
        <w:rPr>
          <w:sz w:val="28"/>
          <w:szCs w:val="28"/>
        </w:rPr>
      </w:pPr>
      <w:r w:rsidRPr="00476DE1">
        <w:rPr>
          <w:sz w:val="28"/>
          <w:szCs w:val="28"/>
        </w:rPr>
        <w:t>Факультет автоматизированных и информационных систем</w:t>
      </w:r>
    </w:p>
    <w:p w:rsidR="00884663" w:rsidRPr="00476DE1" w:rsidRDefault="00884663">
      <w:pPr>
        <w:jc w:val="center"/>
        <w:rPr>
          <w:sz w:val="28"/>
          <w:szCs w:val="28"/>
        </w:rPr>
      </w:pPr>
    </w:p>
    <w:p w:rsidR="00884663" w:rsidRPr="00476DE1" w:rsidRDefault="00884663">
      <w:pPr>
        <w:jc w:val="center"/>
        <w:rPr>
          <w:sz w:val="28"/>
          <w:szCs w:val="28"/>
        </w:rPr>
      </w:pPr>
      <w:r w:rsidRPr="00476DE1">
        <w:rPr>
          <w:sz w:val="28"/>
          <w:szCs w:val="28"/>
        </w:rPr>
        <w:t>Кафедра «Информационные технологии»</w:t>
      </w:r>
    </w:p>
    <w:p w:rsidR="00884663" w:rsidRPr="00476DE1" w:rsidRDefault="00884663">
      <w:pPr>
        <w:jc w:val="center"/>
        <w:rPr>
          <w:sz w:val="28"/>
          <w:szCs w:val="28"/>
        </w:rPr>
      </w:pPr>
    </w:p>
    <w:p w:rsidR="00884663" w:rsidRPr="00476DE1" w:rsidRDefault="00884663">
      <w:pPr>
        <w:jc w:val="center"/>
        <w:rPr>
          <w:sz w:val="28"/>
          <w:szCs w:val="28"/>
        </w:rPr>
      </w:pPr>
    </w:p>
    <w:p w:rsidR="00884663" w:rsidRPr="00476DE1" w:rsidRDefault="00884663">
      <w:pPr>
        <w:jc w:val="center"/>
        <w:rPr>
          <w:sz w:val="28"/>
          <w:szCs w:val="28"/>
        </w:rPr>
      </w:pPr>
    </w:p>
    <w:p w:rsidR="00884663" w:rsidRPr="00476DE1" w:rsidRDefault="00884663">
      <w:pPr>
        <w:jc w:val="center"/>
        <w:rPr>
          <w:sz w:val="28"/>
          <w:szCs w:val="28"/>
        </w:rPr>
      </w:pPr>
    </w:p>
    <w:p w:rsidR="00884663" w:rsidRPr="00476DE1" w:rsidRDefault="00884663">
      <w:pPr>
        <w:jc w:val="center"/>
        <w:rPr>
          <w:sz w:val="28"/>
          <w:szCs w:val="28"/>
        </w:rPr>
      </w:pPr>
    </w:p>
    <w:p w:rsidR="00884663" w:rsidRPr="00476DE1" w:rsidRDefault="00884663">
      <w:pPr>
        <w:jc w:val="center"/>
        <w:rPr>
          <w:sz w:val="28"/>
          <w:szCs w:val="28"/>
        </w:rPr>
      </w:pPr>
      <w:r w:rsidRPr="00476DE1">
        <w:rPr>
          <w:sz w:val="28"/>
          <w:szCs w:val="28"/>
        </w:rPr>
        <w:t>дисциплина «Базы данных»</w:t>
      </w:r>
    </w:p>
    <w:p w:rsidR="00884663" w:rsidRPr="00476DE1" w:rsidRDefault="00884663">
      <w:pPr>
        <w:jc w:val="center"/>
        <w:rPr>
          <w:sz w:val="28"/>
          <w:szCs w:val="28"/>
        </w:rPr>
      </w:pPr>
      <w:r w:rsidRPr="00476DE1">
        <w:rPr>
          <w:sz w:val="28"/>
          <w:szCs w:val="28"/>
        </w:rPr>
        <w:t>ОТЧЕТ ПО ЛАБОРАТОРНОЙ РАБОТЕ №</w:t>
      </w:r>
      <w:r w:rsidR="00A86E20">
        <w:rPr>
          <w:sz w:val="28"/>
          <w:szCs w:val="28"/>
        </w:rPr>
        <w:t>3</w:t>
      </w:r>
    </w:p>
    <w:p w:rsidR="00884663" w:rsidRPr="00476DE1" w:rsidRDefault="00884663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 w:rsidRPr="00476DE1">
        <w:rPr>
          <w:rFonts w:ascii="Times New Roman" w:hAnsi="Times New Roman" w:cs="Times New Roman"/>
          <w:caps/>
          <w:sz w:val="28"/>
          <w:szCs w:val="28"/>
        </w:rPr>
        <w:t>«</w:t>
      </w:r>
      <w:r w:rsidR="00A86E20" w:rsidRPr="00A86E20">
        <w:rPr>
          <w:rFonts w:ascii="Times New Roman" w:hAnsi="Times New Roman" w:cs="Times New Roman"/>
          <w:sz w:val="28"/>
          <w:szCs w:val="28"/>
        </w:rPr>
        <w:t>Реализация простых операций по работе с объектами и данными реляционных баз данных в различных СУБД с использованием языка SQL</w:t>
      </w:r>
      <w:r w:rsidRPr="00476DE1">
        <w:rPr>
          <w:rFonts w:ascii="Times New Roman" w:hAnsi="Times New Roman" w:cs="Times New Roman"/>
          <w:caps/>
          <w:sz w:val="28"/>
          <w:szCs w:val="28"/>
        </w:rPr>
        <w:t>»</w:t>
      </w:r>
    </w:p>
    <w:p w:rsidR="00884663" w:rsidRPr="00F419A0" w:rsidRDefault="00F419A0" w:rsidP="00F419A0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№</w:t>
      </w:r>
      <w:r w:rsidR="000D3E21">
        <w:rPr>
          <w:sz w:val="28"/>
          <w:szCs w:val="28"/>
        </w:rPr>
        <w:t>9</w:t>
      </w:r>
    </w:p>
    <w:p w:rsidR="00884663" w:rsidRDefault="00884663">
      <w:pPr>
        <w:rPr>
          <w:sz w:val="28"/>
          <w:szCs w:val="28"/>
        </w:rPr>
      </w:pPr>
    </w:p>
    <w:p w:rsidR="00F419A0" w:rsidRDefault="00F419A0">
      <w:pPr>
        <w:rPr>
          <w:sz w:val="28"/>
          <w:szCs w:val="28"/>
        </w:rPr>
      </w:pPr>
    </w:p>
    <w:p w:rsidR="00F419A0" w:rsidRDefault="00F419A0">
      <w:pPr>
        <w:rPr>
          <w:sz w:val="28"/>
          <w:szCs w:val="28"/>
        </w:rPr>
      </w:pPr>
    </w:p>
    <w:p w:rsidR="00F419A0" w:rsidRDefault="00F419A0">
      <w:pPr>
        <w:rPr>
          <w:sz w:val="28"/>
          <w:szCs w:val="28"/>
        </w:rPr>
      </w:pPr>
    </w:p>
    <w:p w:rsidR="00F419A0" w:rsidRPr="00476DE1" w:rsidRDefault="00F419A0">
      <w:pPr>
        <w:rPr>
          <w:sz w:val="28"/>
          <w:szCs w:val="28"/>
        </w:rPr>
      </w:pPr>
    </w:p>
    <w:p w:rsidR="00884663" w:rsidRPr="00476DE1" w:rsidRDefault="00884663">
      <w:pPr>
        <w:rPr>
          <w:sz w:val="28"/>
          <w:szCs w:val="28"/>
        </w:rPr>
      </w:pPr>
    </w:p>
    <w:p w:rsidR="00884663" w:rsidRPr="00476DE1" w:rsidRDefault="00884663">
      <w:pPr>
        <w:rPr>
          <w:sz w:val="28"/>
          <w:szCs w:val="28"/>
        </w:rPr>
      </w:pPr>
    </w:p>
    <w:p w:rsidR="00884663" w:rsidRPr="00476DE1" w:rsidRDefault="00884663">
      <w:pPr>
        <w:rPr>
          <w:sz w:val="28"/>
          <w:szCs w:val="28"/>
        </w:rPr>
      </w:pPr>
    </w:p>
    <w:p w:rsidR="00884663" w:rsidRPr="00476DE1" w:rsidRDefault="00884663">
      <w:pPr>
        <w:rPr>
          <w:sz w:val="28"/>
          <w:szCs w:val="28"/>
        </w:rPr>
      </w:pPr>
    </w:p>
    <w:p w:rsidR="00884663" w:rsidRPr="00476DE1" w:rsidRDefault="00884663">
      <w:pPr>
        <w:ind w:left="3540" w:firstLine="708"/>
        <w:rPr>
          <w:sz w:val="28"/>
          <w:szCs w:val="28"/>
        </w:rPr>
      </w:pPr>
      <w:r w:rsidRPr="00476DE1">
        <w:rPr>
          <w:sz w:val="28"/>
          <w:szCs w:val="28"/>
        </w:rPr>
        <w:t xml:space="preserve">Выполнил: </w:t>
      </w:r>
      <w:r w:rsidRPr="00703721">
        <w:rPr>
          <w:sz w:val="28"/>
          <w:szCs w:val="28"/>
        </w:rPr>
        <w:t>студент гр. ИТ</w:t>
      </w:r>
      <w:r w:rsidR="00703721" w:rsidRPr="00703721">
        <w:rPr>
          <w:sz w:val="28"/>
          <w:szCs w:val="28"/>
        </w:rPr>
        <w:t>П-22</w:t>
      </w:r>
    </w:p>
    <w:p w:rsidR="00884663" w:rsidRPr="00476DE1" w:rsidRDefault="000D3E21">
      <w:pPr>
        <w:ind w:left="5664" w:firstLine="708"/>
        <w:rPr>
          <w:sz w:val="28"/>
          <w:szCs w:val="28"/>
        </w:rPr>
      </w:pPr>
      <w:r>
        <w:rPr>
          <w:sz w:val="28"/>
          <w:szCs w:val="28"/>
        </w:rPr>
        <w:t>Расшивалов Н.И.</w:t>
      </w:r>
    </w:p>
    <w:p w:rsidR="00884663" w:rsidRPr="00476DE1" w:rsidRDefault="00884663">
      <w:pPr>
        <w:ind w:left="3540" w:firstLine="708"/>
        <w:rPr>
          <w:sz w:val="28"/>
          <w:szCs w:val="28"/>
        </w:rPr>
      </w:pPr>
      <w:r w:rsidRPr="00476DE1">
        <w:rPr>
          <w:sz w:val="28"/>
          <w:szCs w:val="28"/>
        </w:rPr>
        <w:t xml:space="preserve">Принял: </w:t>
      </w:r>
      <w:r w:rsidRPr="00703721">
        <w:rPr>
          <w:sz w:val="28"/>
          <w:szCs w:val="28"/>
        </w:rPr>
        <w:t>доцент Асенчик О.Д.</w:t>
      </w:r>
    </w:p>
    <w:p w:rsidR="00884663" w:rsidRPr="00476DE1" w:rsidRDefault="00884663">
      <w:pPr>
        <w:rPr>
          <w:sz w:val="28"/>
          <w:szCs w:val="28"/>
        </w:rPr>
      </w:pPr>
    </w:p>
    <w:p w:rsidR="00884663" w:rsidRPr="00476DE1" w:rsidRDefault="00884663">
      <w:pPr>
        <w:rPr>
          <w:sz w:val="28"/>
          <w:szCs w:val="28"/>
        </w:rPr>
      </w:pPr>
    </w:p>
    <w:p w:rsidR="00884663" w:rsidRPr="00476DE1" w:rsidRDefault="00884663">
      <w:pPr>
        <w:rPr>
          <w:sz w:val="28"/>
          <w:szCs w:val="28"/>
        </w:rPr>
      </w:pPr>
    </w:p>
    <w:p w:rsidR="00884663" w:rsidRPr="00476DE1" w:rsidRDefault="00884663">
      <w:pPr>
        <w:rPr>
          <w:sz w:val="28"/>
          <w:szCs w:val="28"/>
        </w:rPr>
      </w:pPr>
    </w:p>
    <w:p w:rsidR="00884663" w:rsidRPr="00476DE1" w:rsidRDefault="00884663">
      <w:pPr>
        <w:rPr>
          <w:sz w:val="28"/>
          <w:szCs w:val="28"/>
        </w:rPr>
      </w:pPr>
    </w:p>
    <w:p w:rsidR="00884663" w:rsidRPr="00476DE1" w:rsidRDefault="00884663">
      <w:pPr>
        <w:rPr>
          <w:sz w:val="28"/>
          <w:szCs w:val="28"/>
        </w:rPr>
      </w:pPr>
    </w:p>
    <w:p w:rsidR="00884663" w:rsidRPr="00476DE1" w:rsidRDefault="00884663">
      <w:pPr>
        <w:rPr>
          <w:sz w:val="28"/>
          <w:szCs w:val="28"/>
        </w:rPr>
      </w:pPr>
    </w:p>
    <w:p w:rsidR="00884663" w:rsidRPr="00476DE1" w:rsidRDefault="00884663">
      <w:pPr>
        <w:rPr>
          <w:sz w:val="28"/>
          <w:szCs w:val="28"/>
        </w:rPr>
      </w:pPr>
    </w:p>
    <w:p w:rsidR="00884663" w:rsidRPr="00476DE1" w:rsidRDefault="00884663">
      <w:pPr>
        <w:rPr>
          <w:sz w:val="28"/>
          <w:szCs w:val="28"/>
        </w:rPr>
      </w:pPr>
    </w:p>
    <w:p w:rsidR="00884663" w:rsidRPr="00476DE1" w:rsidRDefault="00884663">
      <w:pPr>
        <w:rPr>
          <w:sz w:val="28"/>
          <w:szCs w:val="28"/>
        </w:rPr>
      </w:pPr>
    </w:p>
    <w:p w:rsidR="00884663" w:rsidRPr="00703721" w:rsidRDefault="00884663">
      <w:pPr>
        <w:rPr>
          <w:sz w:val="28"/>
          <w:szCs w:val="28"/>
        </w:rPr>
      </w:pPr>
    </w:p>
    <w:p w:rsidR="00476DE1" w:rsidRPr="00703721" w:rsidRDefault="00476DE1">
      <w:pPr>
        <w:rPr>
          <w:sz w:val="28"/>
          <w:szCs w:val="28"/>
        </w:rPr>
      </w:pPr>
    </w:p>
    <w:p w:rsidR="00476DE1" w:rsidRPr="00703721" w:rsidRDefault="00476DE1">
      <w:pPr>
        <w:rPr>
          <w:sz w:val="28"/>
          <w:szCs w:val="28"/>
        </w:rPr>
      </w:pPr>
    </w:p>
    <w:p w:rsidR="00884663" w:rsidRPr="00476DE1" w:rsidRDefault="00884663">
      <w:pPr>
        <w:jc w:val="center"/>
        <w:rPr>
          <w:sz w:val="28"/>
          <w:szCs w:val="28"/>
        </w:rPr>
      </w:pPr>
      <w:r w:rsidRPr="00476DE1">
        <w:rPr>
          <w:sz w:val="28"/>
          <w:szCs w:val="28"/>
        </w:rPr>
        <w:t>Гомель 20</w:t>
      </w:r>
      <w:r w:rsidR="00A350E2" w:rsidRPr="00F60474">
        <w:rPr>
          <w:sz w:val="28"/>
          <w:szCs w:val="28"/>
        </w:rPr>
        <w:t>21</w:t>
      </w:r>
    </w:p>
    <w:p w:rsidR="00884663" w:rsidRPr="00F60474" w:rsidRDefault="00476DE1" w:rsidP="002B3212">
      <w:pPr>
        <w:ind w:firstLine="709"/>
        <w:rPr>
          <w:sz w:val="28"/>
          <w:szCs w:val="28"/>
        </w:rPr>
      </w:pPr>
      <w:r w:rsidRPr="00476DE1">
        <w:rPr>
          <w:sz w:val="28"/>
          <w:szCs w:val="28"/>
        </w:rPr>
        <w:br w:type="page"/>
      </w:r>
      <w:r w:rsidR="00884663" w:rsidRPr="00F60474">
        <w:rPr>
          <w:b/>
          <w:sz w:val="28"/>
          <w:szCs w:val="28"/>
        </w:rPr>
        <w:lastRenderedPageBreak/>
        <w:t>1. Цель работы:</w:t>
      </w:r>
      <w:r w:rsidR="00884663" w:rsidRPr="00F60474">
        <w:rPr>
          <w:sz w:val="28"/>
          <w:szCs w:val="28"/>
        </w:rPr>
        <w:t xml:space="preserve"> </w:t>
      </w:r>
      <w:r w:rsidR="00A86E20" w:rsidRPr="00A86E20">
        <w:rPr>
          <w:sz w:val="28"/>
          <w:szCs w:val="28"/>
        </w:rPr>
        <w:t>освоить проектирование и создание реляционных таблиц, выполнение на языке SQL простых операций обработки данных, хранящихся базах в различных СУБД: MS SQL SERVER и MySQL (SQLite).</w:t>
      </w:r>
      <w:r w:rsidR="00703721" w:rsidRPr="00703721">
        <w:rPr>
          <w:sz w:val="28"/>
          <w:szCs w:val="28"/>
        </w:rPr>
        <w:t>.</w:t>
      </w:r>
    </w:p>
    <w:p w:rsidR="00884663" w:rsidRPr="00F60474" w:rsidRDefault="00884663" w:rsidP="00A350E2">
      <w:pPr>
        <w:autoSpaceDE w:val="0"/>
        <w:jc w:val="both"/>
        <w:rPr>
          <w:color w:val="000000"/>
          <w:sz w:val="28"/>
          <w:szCs w:val="28"/>
          <w:lang w:eastAsia="ru-RU"/>
        </w:rPr>
      </w:pPr>
    </w:p>
    <w:p w:rsidR="002B3212" w:rsidRDefault="0083286C" w:rsidP="002B3212">
      <w:pPr>
        <w:pStyle w:val="Default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2B3212" w:rsidRPr="002B3212">
        <w:rPr>
          <w:rFonts w:ascii="Times New Roman" w:hAnsi="Times New Roman" w:cs="Times New Roman"/>
          <w:b/>
          <w:bCs/>
          <w:sz w:val="28"/>
          <w:szCs w:val="28"/>
        </w:rPr>
        <w:t xml:space="preserve">. Задание и методические указания по выполнению работы. </w:t>
      </w:r>
    </w:p>
    <w:p w:rsidR="002B3212" w:rsidRPr="002B3212" w:rsidRDefault="002B3212" w:rsidP="002B3212">
      <w:pPr>
        <w:pStyle w:val="Default"/>
        <w:ind w:firstLine="708"/>
        <w:rPr>
          <w:rFonts w:ascii="Times New Roman" w:hAnsi="Times New Roman" w:cs="Times New Roman"/>
          <w:b/>
        </w:rPr>
      </w:pPr>
    </w:p>
    <w:p w:rsidR="0083286C" w:rsidRDefault="0083286C" w:rsidP="0083286C">
      <w:pPr>
        <w:pStyle w:val="a3"/>
        <w:spacing w:after="0"/>
        <w:ind w:firstLine="708"/>
        <w:jc w:val="both"/>
      </w:pPr>
      <w:r>
        <w:rPr>
          <w:b/>
          <w:sz w:val="28"/>
          <w:szCs w:val="28"/>
        </w:rPr>
        <w:t>3.1. Выполните приведенные ниже задания по работе с одной таблицей «ResponsiblePersons»</w:t>
      </w:r>
    </w:p>
    <w:p w:rsidR="0083286C" w:rsidRPr="0083286C" w:rsidRDefault="0083286C" w:rsidP="0083286C">
      <w:pPr>
        <w:jc w:val="both"/>
        <w:rPr>
          <w:b/>
          <w:sz w:val="28"/>
          <w:szCs w:val="28"/>
        </w:rPr>
      </w:pP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</w:rPr>
        <w:t>Структура</w:t>
      </w:r>
      <w:r w:rsidRPr="0083286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таблицы</w:t>
      </w:r>
      <w:r w:rsidRPr="0083286C">
        <w:rPr>
          <w:b/>
          <w:sz w:val="28"/>
          <w:szCs w:val="28"/>
          <w:lang w:val="en-US"/>
        </w:rPr>
        <w:t xml:space="preserve"> «ResponsiblePersons»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sz w:val="28"/>
          <w:szCs w:val="28"/>
          <w:lang w:val="en-US"/>
        </w:rPr>
        <w:t>ResponsiblePersonId, FullName, Position, Equipment, Price, Amount</w:t>
      </w:r>
    </w:p>
    <w:p w:rsidR="0083286C" w:rsidRDefault="0083286C" w:rsidP="0083286C">
      <w:pPr>
        <w:jc w:val="both"/>
        <w:rPr>
          <w:b/>
          <w:sz w:val="28"/>
          <w:szCs w:val="28"/>
          <w:lang w:val="en-US"/>
        </w:rPr>
      </w:pPr>
    </w:p>
    <w:p w:rsidR="0083286C" w:rsidRDefault="0083286C" w:rsidP="0083286C">
      <w:pPr>
        <w:jc w:val="both"/>
      </w:pPr>
      <w:r>
        <w:rPr>
          <w:b/>
          <w:sz w:val="28"/>
          <w:szCs w:val="28"/>
        </w:rPr>
        <w:t xml:space="preserve">3.1.1. </w:t>
      </w:r>
      <w:r>
        <w:rPr>
          <w:b/>
          <w:sz w:val="28"/>
          <w:szCs w:val="28"/>
          <w:lang w:val="en-US"/>
        </w:rPr>
        <w:t>SQL</w:t>
      </w:r>
      <w:r>
        <w:rPr>
          <w:b/>
          <w:sz w:val="28"/>
          <w:szCs w:val="28"/>
        </w:rPr>
        <w:t>-запрос на создание базы данных и создание таблицы:</w:t>
      </w:r>
    </w:p>
    <w:p w:rsidR="0083286C" w:rsidRDefault="0083286C" w:rsidP="0083286C">
      <w:pPr>
        <w:jc w:val="both"/>
        <w:rPr>
          <w:b/>
          <w:sz w:val="28"/>
          <w:szCs w:val="28"/>
        </w:rPr>
      </w:pPr>
    </w:p>
    <w:p w:rsidR="0083286C" w:rsidRDefault="0083286C" w:rsidP="0083286C">
      <w:pPr>
        <w:jc w:val="both"/>
      </w:pPr>
      <w:r>
        <w:rPr>
          <w:b/>
          <w:sz w:val="28"/>
          <w:szCs w:val="28"/>
        </w:rPr>
        <w:t xml:space="preserve">Набор инструкций для создания базы данных </w:t>
      </w:r>
      <w:r>
        <w:rPr>
          <w:b/>
          <w:sz w:val="28"/>
          <w:szCs w:val="28"/>
          <w:lang w:val="en-US"/>
        </w:rPr>
        <w:t>MS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SQL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Server</w:t>
      </w:r>
      <w:r>
        <w:rPr>
          <w:b/>
          <w:sz w:val="28"/>
          <w:szCs w:val="28"/>
        </w:rPr>
        <w:t xml:space="preserve"> с использованием </w:t>
      </w:r>
      <w:r>
        <w:rPr>
          <w:b/>
          <w:sz w:val="28"/>
          <w:szCs w:val="28"/>
          <w:lang w:val="en-US"/>
        </w:rPr>
        <w:t>Transact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SQL</w:t>
      </w:r>
      <w:r>
        <w:rPr>
          <w:b/>
          <w:sz w:val="28"/>
          <w:szCs w:val="28"/>
        </w:rPr>
        <w:t xml:space="preserve"> </w:t>
      </w:r>
    </w:p>
    <w:p w:rsidR="0083286C" w:rsidRDefault="0083286C" w:rsidP="0083286C">
      <w:pPr>
        <w:jc w:val="both"/>
        <w:rPr>
          <w:b/>
          <w:sz w:val="28"/>
          <w:szCs w:val="28"/>
        </w:rPr>
      </w:pPr>
    </w:p>
    <w:p w:rsidR="0083286C" w:rsidRPr="0083286C" w:rsidRDefault="0083286C" w:rsidP="0083286C">
      <w:pPr>
        <w:jc w:val="both"/>
        <w:rPr>
          <w:lang w:val="en-US"/>
        </w:rPr>
      </w:pPr>
      <w:r>
        <w:rPr>
          <w:sz w:val="28"/>
          <w:szCs w:val="28"/>
        </w:rPr>
        <w:t>Простой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вариант</w:t>
      </w:r>
      <w:r>
        <w:rPr>
          <w:sz w:val="28"/>
          <w:szCs w:val="28"/>
          <w:lang w:val="en-US"/>
        </w:rPr>
        <w:t>: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>CREATE DATABASE</w:t>
      </w:r>
      <w:r>
        <w:rPr>
          <w:sz w:val="28"/>
          <w:szCs w:val="28"/>
          <w:lang w:val="en-US"/>
        </w:rPr>
        <w:t xml:space="preserve"> Persons;</w:t>
      </w:r>
    </w:p>
    <w:p w:rsidR="0083286C" w:rsidRDefault="0083286C" w:rsidP="0083286C">
      <w:pPr>
        <w:jc w:val="both"/>
        <w:rPr>
          <w:b/>
          <w:sz w:val="28"/>
          <w:szCs w:val="28"/>
          <w:lang w:val="en-US"/>
        </w:rPr>
      </w:pPr>
    </w:p>
    <w:p w:rsidR="0083286C" w:rsidRDefault="0083286C" w:rsidP="0083286C">
      <w:pPr>
        <w:jc w:val="both"/>
      </w:pPr>
      <w:r>
        <w:rPr>
          <w:sz w:val="28"/>
          <w:szCs w:val="28"/>
        </w:rPr>
        <w:t>или более сложный вариант, если база данных с таким именем на этом сервере ранее создавалась:</w:t>
      </w:r>
    </w:p>
    <w:p w:rsidR="0083286C" w:rsidRDefault="0083286C" w:rsidP="0083286C">
      <w:pPr>
        <w:jc w:val="both"/>
        <w:rPr>
          <w:b/>
          <w:sz w:val="28"/>
          <w:szCs w:val="28"/>
        </w:rPr>
      </w:pP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>USE</w:t>
      </w:r>
      <w:r>
        <w:rPr>
          <w:sz w:val="28"/>
          <w:szCs w:val="28"/>
          <w:lang w:val="en-US"/>
        </w:rPr>
        <w:t xml:space="preserve"> master;  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>GO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>IF DB_ID</w:t>
      </w:r>
      <w:r>
        <w:rPr>
          <w:sz w:val="28"/>
          <w:szCs w:val="28"/>
          <w:lang w:val="en-US"/>
        </w:rPr>
        <w:t xml:space="preserve"> ( N'Persons' ) </w:t>
      </w:r>
      <w:r>
        <w:rPr>
          <w:b/>
          <w:sz w:val="28"/>
          <w:szCs w:val="28"/>
          <w:lang w:val="en-US"/>
        </w:rPr>
        <w:t>IS NOT NULL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>DROP DATABASE</w:t>
      </w:r>
      <w:r>
        <w:rPr>
          <w:sz w:val="28"/>
          <w:szCs w:val="28"/>
          <w:lang w:val="en-US"/>
        </w:rPr>
        <w:t xml:space="preserve"> Persons;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>GO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>CREATE DATABASE</w:t>
      </w:r>
      <w:r>
        <w:rPr>
          <w:sz w:val="28"/>
          <w:szCs w:val="28"/>
          <w:lang w:val="en-US"/>
        </w:rPr>
        <w:t xml:space="preserve"> Persons;  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>GO</w:t>
      </w:r>
    </w:p>
    <w:p w:rsidR="0083286C" w:rsidRDefault="0083286C" w:rsidP="0083286C">
      <w:pPr>
        <w:jc w:val="both"/>
        <w:rPr>
          <w:b/>
          <w:sz w:val="28"/>
          <w:szCs w:val="28"/>
          <w:lang w:val="en-US"/>
        </w:rPr>
      </w:pPr>
    </w:p>
    <w:p w:rsidR="0083286C" w:rsidRPr="0083286C" w:rsidRDefault="0083286C" w:rsidP="0083286C">
      <w:pPr>
        <w:jc w:val="both"/>
        <w:rPr>
          <w:lang w:val="en-US"/>
        </w:rPr>
      </w:pPr>
      <w:r>
        <w:rPr>
          <w:sz w:val="28"/>
          <w:szCs w:val="28"/>
        </w:rPr>
        <w:t>Создание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>
        <w:rPr>
          <w:sz w:val="28"/>
          <w:szCs w:val="28"/>
          <w:lang w:val="en-US"/>
        </w:rPr>
        <w:t>:</w:t>
      </w:r>
    </w:p>
    <w:p w:rsidR="0083286C" w:rsidRDefault="0083286C" w:rsidP="0083286C">
      <w:pPr>
        <w:jc w:val="both"/>
        <w:rPr>
          <w:b/>
          <w:sz w:val="28"/>
          <w:szCs w:val="28"/>
          <w:lang w:val="en-US"/>
        </w:rPr>
      </w:pP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>CREATE</w:t>
      </w:r>
      <w:r w:rsidRPr="0083286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TABLE</w:t>
      </w:r>
      <w:r w:rsidRPr="0083286C">
        <w:rPr>
          <w:b/>
          <w:sz w:val="28"/>
          <w:szCs w:val="28"/>
          <w:lang w:val="en-US"/>
        </w:rPr>
        <w:t xml:space="preserve"> </w:t>
      </w:r>
      <w:r w:rsidRPr="0083286C">
        <w:rPr>
          <w:sz w:val="28"/>
          <w:szCs w:val="28"/>
          <w:lang w:val="en-US"/>
        </w:rPr>
        <w:t>ResponsiblePersons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sz w:val="28"/>
          <w:szCs w:val="28"/>
          <w:lang w:val="en-US"/>
        </w:rPr>
        <w:t>(ResponsiblePersonId, FullName CHAR(20), Position CHAR (20), Equipment CHAR (30), Price INTEGER, Amount SMALLINT);</w:t>
      </w:r>
    </w:p>
    <w:p w:rsidR="0083286C" w:rsidRDefault="0083286C" w:rsidP="0083286C">
      <w:pPr>
        <w:jc w:val="both"/>
        <w:rPr>
          <w:b/>
          <w:sz w:val="28"/>
          <w:szCs w:val="28"/>
          <w:lang w:val="en-US"/>
        </w:rPr>
      </w:pPr>
    </w:p>
    <w:p w:rsidR="0083286C" w:rsidRDefault="0083286C" w:rsidP="0083286C">
      <w:pPr>
        <w:jc w:val="both"/>
      </w:pPr>
      <w:r>
        <w:rPr>
          <w:b/>
          <w:sz w:val="28"/>
          <w:szCs w:val="28"/>
        </w:rPr>
        <w:t xml:space="preserve">3.1.2. </w:t>
      </w:r>
      <w:r>
        <w:rPr>
          <w:b/>
          <w:sz w:val="28"/>
          <w:szCs w:val="28"/>
          <w:lang w:val="en-US"/>
        </w:rPr>
        <w:t>SQL</w:t>
      </w:r>
      <w:r>
        <w:rPr>
          <w:b/>
          <w:sz w:val="28"/>
          <w:szCs w:val="28"/>
        </w:rPr>
        <w:t>-запрос на добавление записей в таблицу:</w:t>
      </w:r>
    </w:p>
    <w:p w:rsidR="0083286C" w:rsidRDefault="0083286C" w:rsidP="0083286C">
      <w:pPr>
        <w:jc w:val="both"/>
        <w:rPr>
          <w:b/>
          <w:sz w:val="28"/>
          <w:szCs w:val="28"/>
        </w:rPr>
      </w:pP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INSERT INTO </w:t>
      </w:r>
      <w:r>
        <w:rPr>
          <w:sz w:val="28"/>
          <w:szCs w:val="28"/>
          <w:lang w:val="en-US"/>
        </w:rPr>
        <w:t>ResponsiblePersons (ResponsiblePersonId, FullName, Position, Equipment, Price, Amount)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VALUES </w:t>
      </w:r>
      <w:r>
        <w:rPr>
          <w:sz w:val="28"/>
          <w:szCs w:val="28"/>
          <w:lang w:val="en-US"/>
        </w:rPr>
        <w:t>(@FullNameParameter, @PositionParameter, @EquipmentParameter, @PriceParameter, @AmountParameter</w:t>
      </w:r>
      <w:r>
        <w:rPr>
          <w:b/>
          <w:sz w:val="28"/>
          <w:szCs w:val="28"/>
          <w:lang w:val="en-US"/>
        </w:rPr>
        <w:t>);</w:t>
      </w:r>
    </w:p>
    <w:p w:rsidR="0083286C" w:rsidRDefault="0083286C" w:rsidP="0083286C">
      <w:pPr>
        <w:jc w:val="both"/>
        <w:rPr>
          <w:b/>
          <w:sz w:val="28"/>
          <w:szCs w:val="28"/>
          <w:lang w:val="en-US"/>
        </w:rPr>
      </w:pPr>
    </w:p>
    <w:p w:rsidR="0083286C" w:rsidRDefault="0083286C" w:rsidP="0083286C">
      <w:pPr>
        <w:jc w:val="both"/>
      </w:pPr>
      <w:r>
        <w:rPr>
          <w:b/>
          <w:sz w:val="28"/>
          <w:szCs w:val="28"/>
        </w:rPr>
        <w:lastRenderedPageBreak/>
        <w:t xml:space="preserve">3.1.3. </w:t>
      </w:r>
      <w:r>
        <w:rPr>
          <w:b/>
          <w:sz w:val="28"/>
          <w:szCs w:val="28"/>
          <w:lang w:val="en-US"/>
        </w:rPr>
        <w:t>SQL</w:t>
      </w:r>
      <w:r>
        <w:rPr>
          <w:b/>
          <w:sz w:val="28"/>
          <w:szCs w:val="28"/>
        </w:rPr>
        <w:t>-запрос на удаление из таблицы сведений для заданного оборудования по заданному лицу:</w:t>
      </w:r>
    </w:p>
    <w:p w:rsidR="0083286C" w:rsidRDefault="0083286C" w:rsidP="0083286C">
      <w:pPr>
        <w:jc w:val="both"/>
        <w:rPr>
          <w:b/>
          <w:sz w:val="28"/>
          <w:szCs w:val="28"/>
        </w:rPr>
      </w:pP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DELETE FROM </w:t>
      </w:r>
      <w:r>
        <w:rPr>
          <w:sz w:val="28"/>
          <w:szCs w:val="28"/>
          <w:lang w:val="en-US"/>
        </w:rPr>
        <w:t>ResponsiblePersons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WHERE </w:t>
      </w:r>
      <w:r>
        <w:rPr>
          <w:sz w:val="28"/>
          <w:szCs w:val="28"/>
          <w:lang w:val="en-US"/>
        </w:rPr>
        <w:t>FullName=@FullNameParameter</w:t>
      </w:r>
      <w:r>
        <w:rPr>
          <w:b/>
          <w:sz w:val="28"/>
          <w:szCs w:val="28"/>
          <w:lang w:val="en-US"/>
        </w:rPr>
        <w:t xml:space="preserve"> AND </w:t>
      </w:r>
      <w:r>
        <w:rPr>
          <w:sz w:val="28"/>
          <w:szCs w:val="28"/>
          <w:lang w:val="en-US"/>
        </w:rPr>
        <w:t>Equipment=@EquipmentParameter;</w:t>
      </w:r>
    </w:p>
    <w:p w:rsidR="0083286C" w:rsidRDefault="0083286C" w:rsidP="0083286C">
      <w:pPr>
        <w:jc w:val="both"/>
        <w:rPr>
          <w:b/>
          <w:sz w:val="28"/>
          <w:szCs w:val="28"/>
          <w:lang w:val="en-US"/>
        </w:rPr>
      </w:pPr>
    </w:p>
    <w:p w:rsidR="0083286C" w:rsidRDefault="0083286C" w:rsidP="0083286C">
      <w:pPr>
        <w:jc w:val="both"/>
      </w:pPr>
      <w:r>
        <w:rPr>
          <w:b/>
          <w:sz w:val="28"/>
          <w:szCs w:val="28"/>
        </w:rPr>
        <w:t xml:space="preserve">3.1.4. </w:t>
      </w:r>
      <w:r>
        <w:rPr>
          <w:b/>
          <w:sz w:val="28"/>
          <w:szCs w:val="28"/>
          <w:lang w:val="en-US"/>
        </w:rPr>
        <w:t>SQL</w:t>
      </w:r>
      <w:r>
        <w:rPr>
          <w:b/>
          <w:sz w:val="28"/>
          <w:szCs w:val="28"/>
        </w:rPr>
        <w:t>-запрос на увеличение стоимости для заданного оборудования на 10 %:</w:t>
      </w:r>
    </w:p>
    <w:p w:rsidR="0083286C" w:rsidRDefault="0083286C" w:rsidP="0083286C">
      <w:pPr>
        <w:jc w:val="both"/>
        <w:rPr>
          <w:b/>
          <w:sz w:val="28"/>
          <w:szCs w:val="28"/>
        </w:rPr>
      </w:pP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UPDATE </w:t>
      </w:r>
      <w:r>
        <w:rPr>
          <w:sz w:val="28"/>
          <w:szCs w:val="28"/>
          <w:lang w:val="en-US"/>
        </w:rPr>
        <w:t xml:space="preserve">ResponsiblePersons 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SET </w:t>
      </w:r>
      <w:r>
        <w:rPr>
          <w:sz w:val="28"/>
          <w:szCs w:val="28"/>
          <w:lang w:val="en-US"/>
        </w:rPr>
        <w:t>Price = Price*1.1</w:t>
      </w:r>
    </w:p>
    <w:p w:rsidR="0083286C" w:rsidRDefault="0083286C" w:rsidP="0083286C">
      <w:pPr>
        <w:jc w:val="both"/>
      </w:pPr>
      <w:r>
        <w:rPr>
          <w:b/>
          <w:sz w:val="28"/>
          <w:szCs w:val="28"/>
          <w:lang w:val="en-US"/>
        </w:rPr>
        <w:t>WHERE</w:t>
      </w:r>
      <w:r w:rsidRPr="0083286C">
        <w:rPr>
          <w:b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Equipment</w:t>
      </w:r>
      <w:r w:rsidRPr="0083286C">
        <w:rPr>
          <w:sz w:val="28"/>
          <w:szCs w:val="28"/>
        </w:rPr>
        <w:t>=@</w:t>
      </w:r>
      <w:r>
        <w:rPr>
          <w:sz w:val="28"/>
          <w:szCs w:val="28"/>
          <w:lang w:val="en-US"/>
        </w:rPr>
        <w:t>EquipmentParameter</w:t>
      </w:r>
      <w:r w:rsidRPr="0083286C">
        <w:rPr>
          <w:sz w:val="28"/>
          <w:szCs w:val="28"/>
        </w:rPr>
        <w:t>;</w:t>
      </w:r>
    </w:p>
    <w:p w:rsidR="0083286C" w:rsidRPr="0083286C" w:rsidRDefault="0083286C" w:rsidP="0083286C">
      <w:pPr>
        <w:jc w:val="both"/>
        <w:rPr>
          <w:sz w:val="28"/>
          <w:szCs w:val="28"/>
        </w:rPr>
      </w:pPr>
    </w:p>
    <w:p w:rsidR="0083286C" w:rsidRDefault="0083286C" w:rsidP="0083286C">
      <w:pPr>
        <w:jc w:val="both"/>
      </w:pPr>
      <w:r>
        <w:rPr>
          <w:b/>
          <w:sz w:val="28"/>
          <w:szCs w:val="28"/>
        </w:rPr>
        <w:t xml:space="preserve">3.1.5. </w:t>
      </w:r>
      <w:r>
        <w:rPr>
          <w:b/>
          <w:sz w:val="28"/>
          <w:szCs w:val="28"/>
          <w:lang w:val="en-US"/>
        </w:rPr>
        <w:t>SQL</w:t>
      </w:r>
      <w:r>
        <w:rPr>
          <w:b/>
          <w:sz w:val="28"/>
          <w:szCs w:val="28"/>
        </w:rPr>
        <w:t>-запрос на создание таблицы «AuxiliaryRecords», содержащей сведения об оборудовании, за которое отвечает конкретное лицо:</w:t>
      </w:r>
    </w:p>
    <w:p w:rsidR="0083286C" w:rsidRDefault="0083286C" w:rsidP="0083286C">
      <w:pPr>
        <w:jc w:val="both"/>
        <w:rPr>
          <w:sz w:val="28"/>
          <w:szCs w:val="28"/>
        </w:rPr>
      </w:pP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SELECT </w:t>
      </w:r>
      <w:r>
        <w:rPr>
          <w:sz w:val="28"/>
          <w:szCs w:val="28"/>
          <w:lang w:val="en-US"/>
        </w:rPr>
        <w:t xml:space="preserve">ResponsiblePersonId, FullName, Position, Equipment, Price, Amount </w:t>
      </w:r>
    </w:p>
    <w:p w:rsidR="0083286C" w:rsidRPr="0083286C" w:rsidRDefault="0083286C" w:rsidP="0083286C">
      <w:pPr>
        <w:jc w:val="both"/>
        <w:rPr>
          <w:lang w:val="en-US"/>
        </w:rPr>
      </w:pPr>
      <w:r w:rsidRPr="0083286C">
        <w:rPr>
          <w:b/>
          <w:sz w:val="28"/>
          <w:szCs w:val="28"/>
          <w:lang w:val="en-US"/>
        </w:rPr>
        <w:t xml:space="preserve">INTO </w:t>
      </w:r>
      <w:r w:rsidRPr="0083286C">
        <w:rPr>
          <w:sz w:val="28"/>
          <w:szCs w:val="28"/>
          <w:lang w:val="en-US"/>
        </w:rPr>
        <w:t>AuxiliaryRecords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FROM </w:t>
      </w:r>
      <w:r>
        <w:rPr>
          <w:sz w:val="28"/>
          <w:szCs w:val="28"/>
          <w:lang w:val="en-US"/>
        </w:rPr>
        <w:t>ResponsiblePersons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WHERE </w:t>
      </w:r>
      <w:r>
        <w:rPr>
          <w:sz w:val="28"/>
          <w:szCs w:val="28"/>
          <w:lang w:val="en-US"/>
        </w:rPr>
        <w:t>ResponsiblePersonId, FullName=</w:t>
      </w:r>
      <w:r w:rsidRPr="0083286C">
        <w:rPr>
          <w:sz w:val="28"/>
          <w:szCs w:val="28"/>
          <w:lang w:val="en-US"/>
        </w:rPr>
        <w:t>@FullNameParameter</w:t>
      </w:r>
      <w:r>
        <w:rPr>
          <w:sz w:val="28"/>
          <w:szCs w:val="28"/>
          <w:lang w:val="en-US"/>
        </w:rPr>
        <w:t>;</w:t>
      </w:r>
    </w:p>
    <w:p w:rsidR="0083286C" w:rsidRDefault="0083286C" w:rsidP="0083286C">
      <w:pPr>
        <w:jc w:val="both"/>
        <w:rPr>
          <w:lang w:val="en-US"/>
        </w:rPr>
      </w:pPr>
    </w:p>
    <w:p w:rsidR="0083286C" w:rsidRDefault="0083286C" w:rsidP="0083286C">
      <w:pPr>
        <w:jc w:val="both"/>
      </w:pPr>
      <w:r>
        <w:rPr>
          <w:b/>
          <w:sz w:val="28"/>
          <w:szCs w:val="28"/>
        </w:rPr>
        <w:t xml:space="preserve">3.1.6. </w:t>
      </w:r>
      <w:r>
        <w:rPr>
          <w:b/>
          <w:sz w:val="28"/>
          <w:szCs w:val="28"/>
          <w:lang w:val="en-US"/>
        </w:rPr>
        <w:t>SQL</w:t>
      </w:r>
      <w:r>
        <w:rPr>
          <w:b/>
          <w:sz w:val="28"/>
          <w:szCs w:val="28"/>
        </w:rPr>
        <w:t>-запрос на удаление таблицы «AuxiliaryRecords»:</w:t>
      </w:r>
    </w:p>
    <w:p w:rsidR="0083286C" w:rsidRDefault="0083286C" w:rsidP="0083286C">
      <w:pPr>
        <w:jc w:val="both"/>
        <w:rPr>
          <w:b/>
          <w:sz w:val="28"/>
          <w:szCs w:val="28"/>
        </w:rPr>
      </w:pPr>
    </w:p>
    <w:p w:rsidR="0083286C" w:rsidRDefault="0083286C" w:rsidP="0083286C">
      <w:pPr>
        <w:jc w:val="both"/>
      </w:pPr>
      <w:r>
        <w:rPr>
          <w:b/>
          <w:sz w:val="28"/>
          <w:szCs w:val="28"/>
        </w:rPr>
        <w:t xml:space="preserve">DROP TABLE </w:t>
      </w:r>
      <w:r>
        <w:rPr>
          <w:sz w:val="28"/>
          <w:szCs w:val="28"/>
        </w:rPr>
        <w:t>AuxiliaryRecords</w:t>
      </w:r>
      <w:r>
        <w:rPr>
          <w:b/>
          <w:sz w:val="28"/>
          <w:szCs w:val="28"/>
        </w:rPr>
        <w:t>;</w:t>
      </w:r>
    </w:p>
    <w:p w:rsidR="0083286C" w:rsidRDefault="0083286C" w:rsidP="0083286C">
      <w:pPr>
        <w:jc w:val="both"/>
        <w:rPr>
          <w:b/>
          <w:sz w:val="28"/>
          <w:szCs w:val="28"/>
        </w:rPr>
      </w:pPr>
    </w:p>
    <w:p w:rsidR="0083286C" w:rsidRDefault="0083286C" w:rsidP="0083286C">
      <w:pPr>
        <w:jc w:val="both"/>
      </w:pPr>
      <w:r>
        <w:rPr>
          <w:b/>
          <w:sz w:val="28"/>
          <w:szCs w:val="28"/>
        </w:rPr>
        <w:t xml:space="preserve">3.1.7. </w:t>
      </w:r>
      <w:r>
        <w:rPr>
          <w:b/>
          <w:sz w:val="28"/>
          <w:szCs w:val="28"/>
          <w:lang w:val="en-US"/>
        </w:rPr>
        <w:t>SQL</w:t>
      </w:r>
      <w:r>
        <w:rPr>
          <w:b/>
          <w:sz w:val="28"/>
          <w:szCs w:val="28"/>
        </w:rPr>
        <w:t xml:space="preserve">-запрос на создание вычисляемого поля </w:t>
      </w:r>
      <w:r>
        <w:rPr>
          <w:sz w:val="28"/>
          <w:szCs w:val="28"/>
          <w:lang w:val="en-US"/>
        </w:rPr>
        <w:t>FullAmount</w:t>
      </w:r>
      <w:r>
        <w:rPr>
          <w:b/>
          <w:sz w:val="28"/>
          <w:szCs w:val="28"/>
        </w:rPr>
        <w:t xml:space="preserve"> для расчёта общей стоимости для заданного оборудования»:</w:t>
      </w:r>
    </w:p>
    <w:p w:rsidR="0083286C" w:rsidRDefault="0083286C" w:rsidP="0083286C">
      <w:pPr>
        <w:jc w:val="both"/>
        <w:rPr>
          <w:b/>
          <w:sz w:val="28"/>
          <w:szCs w:val="28"/>
        </w:rPr>
      </w:pP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SELECT </w:t>
      </w:r>
      <w:r>
        <w:rPr>
          <w:sz w:val="28"/>
          <w:szCs w:val="28"/>
          <w:lang w:val="en-US"/>
        </w:rPr>
        <w:t>ResponsiblePersonId, FullName, Position, Equipment, Price, Amount, [Price]*[Amount]</w:t>
      </w:r>
      <w:r>
        <w:rPr>
          <w:b/>
          <w:sz w:val="28"/>
          <w:szCs w:val="28"/>
          <w:lang w:val="en-US"/>
        </w:rPr>
        <w:t xml:space="preserve"> AS </w:t>
      </w:r>
      <w:r>
        <w:rPr>
          <w:sz w:val="28"/>
          <w:szCs w:val="28"/>
          <w:lang w:val="en-US"/>
        </w:rPr>
        <w:t>FullAmount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FROM </w:t>
      </w:r>
      <w:r>
        <w:rPr>
          <w:sz w:val="28"/>
          <w:szCs w:val="28"/>
          <w:lang w:val="en-US"/>
        </w:rPr>
        <w:t>ResponsiblePersons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WHERE </w:t>
      </w:r>
      <w:r>
        <w:rPr>
          <w:sz w:val="28"/>
          <w:szCs w:val="28"/>
          <w:lang w:val="en-US"/>
        </w:rPr>
        <w:t>Price&gt;0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>ORDER</w:t>
      </w:r>
      <w:r w:rsidRPr="0083286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BY</w:t>
      </w:r>
      <w:r w:rsidRPr="008328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FullName</w:t>
      </w:r>
      <w:r w:rsidRPr="0083286C">
        <w:rPr>
          <w:sz w:val="28"/>
          <w:szCs w:val="28"/>
          <w:lang w:val="en-US"/>
        </w:rPr>
        <w:t>;</w:t>
      </w:r>
    </w:p>
    <w:p w:rsidR="0083286C" w:rsidRPr="0083286C" w:rsidRDefault="0083286C" w:rsidP="0083286C">
      <w:pPr>
        <w:jc w:val="both"/>
        <w:rPr>
          <w:b/>
          <w:sz w:val="28"/>
          <w:szCs w:val="28"/>
          <w:lang w:val="en-US"/>
        </w:rPr>
      </w:pPr>
    </w:p>
    <w:p w:rsidR="0083286C" w:rsidRDefault="0083286C" w:rsidP="0083286C">
      <w:pPr>
        <w:jc w:val="both"/>
      </w:pPr>
      <w:r>
        <w:rPr>
          <w:sz w:val="28"/>
          <w:szCs w:val="28"/>
        </w:rPr>
        <w:t xml:space="preserve">Или то же, с целью сохранения запроса в базе данных как представления </w:t>
      </w:r>
      <w:r>
        <w:rPr>
          <w:sz w:val="28"/>
          <w:szCs w:val="28"/>
          <w:lang w:val="en-US"/>
        </w:rPr>
        <w:t>viewPriceEqupments</w:t>
      </w:r>
      <w:r>
        <w:rPr>
          <w:sz w:val="28"/>
          <w:szCs w:val="28"/>
        </w:rPr>
        <w:t>:</w:t>
      </w:r>
    </w:p>
    <w:p w:rsidR="0083286C" w:rsidRDefault="0083286C" w:rsidP="0083286C">
      <w:pPr>
        <w:jc w:val="both"/>
        <w:rPr>
          <w:b/>
          <w:sz w:val="28"/>
          <w:szCs w:val="28"/>
        </w:rPr>
      </w:pP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CREATE VIEW </w:t>
      </w:r>
      <w:r>
        <w:rPr>
          <w:sz w:val="28"/>
          <w:szCs w:val="28"/>
          <w:lang w:val="en-US"/>
        </w:rPr>
        <w:t>viewPriceEqupments</w:t>
      </w:r>
      <w:r>
        <w:rPr>
          <w:b/>
          <w:sz w:val="28"/>
          <w:szCs w:val="28"/>
          <w:lang w:val="en-US"/>
        </w:rPr>
        <w:t xml:space="preserve"> as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SELECT </w:t>
      </w:r>
      <w:r>
        <w:rPr>
          <w:sz w:val="28"/>
          <w:szCs w:val="28"/>
          <w:lang w:val="en-US"/>
        </w:rPr>
        <w:t>ResponsiblePersonId, FullName, Position, Equipment, Price, Amount, [Price]*[Amount]</w:t>
      </w:r>
      <w:r>
        <w:rPr>
          <w:b/>
          <w:sz w:val="28"/>
          <w:szCs w:val="28"/>
          <w:lang w:val="en-US"/>
        </w:rPr>
        <w:t xml:space="preserve"> AS </w:t>
      </w:r>
      <w:r>
        <w:rPr>
          <w:sz w:val="28"/>
          <w:szCs w:val="28"/>
          <w:lang w:val="en-US"/>
        </w:rPr>
        <w:t>FullAmount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FROM </w:t>
      </w:r>
      <w:r>
        <w:rPr>
          <w:sz w:val="28"/>
          <w:szCs w:val="28"/>
          <w:lang w:val="en-US"/>
        </w:rPr>
        <w:t>ResponsiblePersons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WHERE </w:t>
      </w:r>
      <w:r>
        <w:rPr>
          <w:sz w:val="28"/>
          <w:szCs w:val="28"/>
          <w:lang w:val="en-US"/>
        </w:rPr>
        <w:t>Price&gt;0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>ORDER</w:t>
      </w:r>
      <w:r w:rsidRPr="0083286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BY</w:t>
      </w:r>
      <w:r w:rsidRPr="008328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FullName</w:t>
      </w:r>
      <w:r w:rsidRPr="0083286C">
        <w:rPr>
          <w:sz w:val="28"/>
          <w:szCs w:val="28"/>
          <w:lang w:val="en-US"/>
        </w:rPr>
        <w:t>;</w:t>
      </w:r>
    </w:p>
    <w:p w:rsidR="0083286C" w:rsidRPr="0083286C" w:rsidRDefault="0083286C" w:rsidP="0083286C">
      <w:pPr>
        <w:jc w:val="both"/>
        <w:rPr>
          <w:sz w:val="28"/>
          <w:szCs w:val="28"/>
          <w:lang w:val="en-US"/>
        </w:rPr>
      </w:pPr>
    </w:p>
    <w:p w:rsidR="0083286C" w:rsidRDefault="0083286C" w:rsidP="0083286C">
      <w:pPr>
        <w:jc w:val="both"/>
        <w:rPr>
          <w:b/>
          <w:sz w:val="28"/>
          <w:szCs w:val="28"/>
          <w:lang w:val="en-US"/>
        </w:rPr>
      </w:pPr>
    </w:p>
    <w:p w:rsidR="0083286C" w:rsidRDefault="0083286C" w:rsidP="0083286C">
      <w:pPr>
        <w:jc w:val="both"/>
      </w:pPr>
      <w:r>
        <w:rPr>
          <w:b/>
          <w:sz w:val="28"/>
          <w:szCs w:val="28"/>
        </w:rPr>
        <w:lastRenderedPageBreak/>
        <w:t xml:space="preserve">3.1.8. </w:t>
      </w:r>
      <w:r>
        <w:rPr>
          <w:b/>
          <w:sz w:val="28"/>
          <w:szCs w:val="28"/>
          <w:lang w:val="en-US"/>
        </w:rPr>
        <w:t>SQL</w:t>
      </w:r>
      <w:r>
        <w:rPr>
          <w:b/>
          <w:sz w:val="28"/>
          <w:szCs w:val="28"/>
        </w:rPr>
        <w:t>-запрос на создание запроса на выборку для вывода всех сведений для заданного оборудования»</w:t>
      </w:r>
    </w:p>
    <w:p w:rsidR="0083286C" w:rsidRDefault="0083286C" w:rsidP="0083286C">
      <w:pPr>
        <w:jc w:val="both"/>
        <w:rPr>
          <w:b/>
          <w:sz w:val="28"/>
          <w:szCs w:val="28"/>
        </w:rPr>
      </w:pP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SELECT </w:t>
      </w:r>
      <w:r>
        <w:rPr>
          <w:sz w:val="28"/>
          <w:szCs w:val="28"/>
          <w:lang w:val="en-US"/>
        </w:rPr>
        <w:t>ResponsiblePersonId, FullName, Position, Equipment, Price, Amount</w:t>
      </w:r>
    </w:p>
    <w:p w:rsidR="0083286C" w:rsidRPr="0083286C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FROM </w:t>
      </w:r>
      <w:r>
        <w:rPr>
          <w:sz w:val="28"/>
          <w:szCs w:val="28"/>
          <w:lang w:val="en-US"/>
        </w:rPr>
        <w:t>ResponsiblePersons</w:t>
      </w:r>
    </w:p>
    <w:p w:rsidR="0083286C" w:rsidRPr="008E2B39" w:rsidRDefault="0083286C" w:rsidP="0083286C">
      <w:pPr>
        <w:jc w:val="both"/>
        <w:rPr>
          <w:lang w:val="en-US"/>
        </w:rPr>
      </w:pPr>
      <w:r>
        <w:rPr>
          <w:b/>
          <w:sz w:val="28"/>
          <w:szCs w:val="28"/>
          <w:lang w:val="en-US"/>
        </w:rPr>
        <w:t xml:space="preserve">WHERE </w:t>
      </w:r>
      <w:r>
        <w:rPr>
          <w:sz w:val="28"/>
          <w:szCs w:val="28"/>
          <w:lang w:val="en-US"/>
        </w:rPr>
        <w:t>Equipment=@EquipmentParameter;</w:t>
      </w:r>
    </w:p>
    <w:p w:rsidR="0083286C" w:rsidRDefault="0083286C" w:rsidP="0083286C">
      <w:pPr>
        <w:jc w:val="both"/>
        <w:rPr>
          <w:b/>
          <w:sz w:val="28"/>
          <w:szCs w:val="28"/>
          <w:lang w:val="en-US"/>
        </w:rPr>
      </w:pPr>
    </w:p>
    <w:p w:rsidR="0083286C" w:rsidRDefault="0083286C" w:rsidP="0083286C">
      <w:pPr>
        <w:pStyle w:val="a3"/>
        <w:spacing w:after="0"/>
        <w:ind w:firstLine="708"/>
        <w:jc w:val="both"/>
      </w:pPr>
      <w:r>
        <w:rPr>
          <w:b/>
          <w:sz w:val="28"/>
          <w:szCs w:val="28"/>
        </w:rPr>
        <w:t xml:space="preserve">3.2. Разработка запросов на диалекте языка </w:t>
      </w:r>
      <w:r>
        <w:rPr>
          <w:b/>
          <w:sz w:val="28"/>
          <w:szCs w:val="28"/>
          <w:lang w:val="en-US"/>
        </w:rPr>
        <w:t>SQL</w:t>
      </w:r>
      <w:r>
        <w:rPr>
          <w:b/>
          <w:sz w:val="28"/>
          <w:szCs w:val="28"/>
        </w:rPr>
        <w:t xml:space="preserve">, реализованном в СУБД </w:t>
      </w:r>
      <w:r>
        <w:rPr>
          <w:b/>
          <w:sz w:val="28"/>
          <w:szCs w:val="28"/>
          <w:lang w:val="en-US"/>
        </w:rPr>
        <w:t>MS</w:t>
      </w:r>
      <w:r>
        <w:rPr>
          <w:b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SQL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Server</w:t>
      </w:r>
    </w:p>
    <w:p w:rsidR="0083286C" w:rsidRDefault="0083286C" w:rsidP="0083286C">
      <w:pPr>
        <w:ind w:firstLine="708"/>
        <w:jc w:val="both"/>
      </w:pPr>
      <w:r>
        <w:rPr>
          <w:b/>
          <w:bCs/>
          <w:sz w:val="28"/>
          <w:szCs w:val="28"/>
        </w:rPr>
        <w:t>3.2.1.</w:t>
      </w:r>
      <w:r>
        <w:rPr>
          <w:bCs/>
          <w:sz w:val="28"/>
          <w:szCs w:val="28"/>
        </w:rPr>
        <w:t xml:space="preserve"> Согласно своему варианту задания (описанию предметной области и требований к обработке данных) создать запросы на языке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, реализующие следующие действия:</w:t>
      </w:r>
    </w:p>
    <w:p w:rsidR="0083286C" w:rsidRDefault="0083286C" w:rsidP="0083286C">
      <w:pPr>
        <w:ind w:left="708" w:firstLine="708"/>
        <w:jc w:val="both"/>
      </w:pPr>
      <w:r>
        <w:rPr>
          <w:sz w:val="28"/>
          <w:szCs w:val="28"/>
        </w:rPr>
        <w:t xml:space="preserve">3.2.1.1. создание БД и </w:t>
      </w:r>
      <w:r>
        <w:rPr>
          <w:i/>
          <w:sz w:val="28"/>
          <w:szCs w:val="28"/>
          <w:u w:val="single"/>
        </w:rPr>
        <w:t>одной таблицы</w:t>
      </w:r>
      <w:r>
        <w:rPr>
          <w:sz w:val="28"/>
          <w:szCs w:val="28"/>
        </w:rPr>
        <w:t>;</w:t>
      </w:r>
    </w:p>
    <w:p w:rsidR="0083286C" w:rsidRDefault="0083286C" w:rsidP="0083286C">
      <w:pPr>
        <w:ind w:left="708" w:firstLine="708"/>
        <w:jc w:val="both"/>
      </w:pPr>
      <w:r>
        <w:rPr>
          <w:sz w:val="28"/>
          <w:szCs w:val="28"/>
        </w:rPr>
        <w:t>3.2.1.2 добавление в созданную таблицу записей;</w:t>
      </w:r>
    </w:p>
    <w:p w:rsidR="0083286C" w:rsidRDefault="0083286C" w:rsidP="0083286C">
      <w:pPr>
        <w:ind w:left="708" w:firstLine="708"/>
        <w:jc w:val="both"/>
      </w:pPr>
      <w:r>
        <w:rPr>
          <w:sz w:val="28"/>
          <w:szCs w:val="28"/>
        </w:rPr>
        <w:t>3.2.1.3 удаление из таблицы записи по заданному условию;</w:t>
      </w:r>
    </w:p>
    <w:p w:rsidR="0083286C" w:rsidRDefault="0083286C" w:rsidP="0083286C">
      <w:pPr>
        <w:ind w:left="708" w:firstLine="708"/>
        <w:jc w:val="both"/>
      </w:pPr>
      <w:r>
        <w:rPr>
          <w:sz w:val="28"/>
          <w:szCs w:val="28"/>
        </w:rPr>
        <w:t>3.2.1.4 обновление в таблице записи по заданному условию;</w:t>
      </w:r>
    </w:p>
    <w:p w:rsidR="0083286C" w:rsidRDefault="0083286C" w:rsidP="0083286C">
      <w:pPr>
        <w:ind w:left="708" w:firstLine="708"/>
        <w:jc w:val="both"/>
      </w:pPr>
      <w:r>
        <w:rPr>
          <w:sz w:val="28"/>
          <w:szCs w:val="28"/>
        </w:rPr>
        <w:t>3.2.1.5 формирование вспомогательную таблицу из записей основной таблицы, отобранных по заданному условию;</w:t>
      </w:r>
    </w:p>
    <w:p w:rsidR="0083286C" w:rsidRDefault="0083286C" w:rsidP="0083286C">
      <w:pPr>
        <w:ind w:left="708" w:firstLine="708"/>
        <w:jc w:val="both"/>
      </w:pPr>
      <w:r>
        <w:rPr>
          <w:sz w:val="28"/>
          <w:szCs w:val="28"/>
        </w:rPr>
        <w:t>3.2.1.6. удаление вспомогательной таблицы;</w:t>
      </w:r>
    </w:p>
    <w:p w:rsidR="0083286C" w:rsidRDefault="0083286C" w:rsidP="0083286C">
      <w:pPr>
        <w:ind w:left="708" w:firstLine="708"/>
        <w:jc w:val="both"/>
      </w:pPr>
      <w:r>
        <w:rPr>
          <w:sz w:val="28"/>
          <w:szCs w:val="28"/>
        </w:rPr>
        <w:t>3.2.1.7. выборку информации по заданным условиям;</w:t>
      </w:r>
    </w:p>
    <w:p w:rsidR="0083286C" w:rsidRDefault="0083286C" w:rsidP="0083286C">
      <w:pPr>
        <w:ind w:firstLine="708"/>
        <w:jc w:val="both"/>
      </w:pPr>
      <w:r>
        <w:rPr>
          <w:b/>
          <w:sz w:val="28"/>
          <w:szCs w:val="28"/>
        </w:rPr>
        <w:t xml:space="preserve">3.2.2. </w:t>
      </w:r>
      <w:r>
        <w:rPr>
          <w:sz w:val="28"/>
          <w:szCs w:val="28"/>
        </w:rPr>
        <w:t xml:space="preserve">спроектировать с использованием метода 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 xml:space="preserve">-диаграмм согласно своему варианту БД, состоящую из нескольких связанных таблиц, удовлетворяющим требованиям нормальных форм, и написать для такого проекта и БД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запросы, реализующие следующие действия:</w:t>
      </w:r>
    </w:p>
    <w:p w:rsidR="0083286C" w:rsidRDefault="0083286C" w:rsidP="0083286C">
      <w:pPr>
        <w:numPr>
          <w:ilvl w:val="0"/>
          <w:numId w:val="14"/>
        </w:numPr>
        <w:suppressAutoHyphens/>
        <w:jc w:val="both"/>
      </w:pPr>
      <w:r>
        <w:rPr>
          <w:sz w:val="28"/>
          <w:szCs w:val="28"/>
        </w:rPr>
        <w:t>создание базы данных</w:t>
      </w:r>
      <w:r>
        <w:rPr>
          <w:sz w:val="28"/>
          <w:szCs w:val="28"/>
          <w:lang w:val="en-US"/>
        </w:rPr>
        <w:t>;</w:t>
      </w:r>
    </w:p>
    <w:p w:rsidR="0083286C" w:rsidRDefault="0083286C" w:rsidP="0083286C">
      <w:pPr>
        <w:numPr>
          <w:ilvl w:val="0"/>
          <w:numId w:val="14"/>
        </w:numPr>
        <w:suppressAutoHyphens/>
        <w:jc w:val="both"/>
      </w:pPr>
      <w:r>
        <w:rPr>
          <w:sz w:val="28"/>
          <w:szCs w:val="28"/>
        </w:rPr>
        <w:t>создание таблиц с советующими ограничениями на первичные и внешние ключи и связи;</w:t>
      </w:r>
    </w:p>
    <w:p w:rsidR="0083286C" w:rsidRDefault="0083286C" w:rsidP="0083286C">
      <w:pPr>
        <w:numPr>
          <w:ilvl w:val="0"/>
          <w:numId w:val="14"/>
        </w:numPr>
        <w:suppressAutoHyphens/>
        <w:jc w:val="both"/>
      </w:pPr>
      <w:r>
        <w:rPr>
          <w:sz w:val="28"/>
          <w:szCs w:val="28"/>
        </w:rPr>
        <w:t>добавление в созданные таблицы записей;</w:t>
      </w:r>
    </w:p>
    <w:p w:rsidR="0083286C" w:rsidRDefault="0083286C" w:rsidP="0083286C">
      <w:pPr>
        <w:numPr>
          <w:ilvl w:val="0"/>
          <w:numId w:val="14"/>
        </w:numPr>
        <w:suppressAutoHyphens/>
        <w:jc w:val="both"/>
      </w:pPr>
      <w:r>
        <w:rPr>
          <w:sz w:val="28"/>
          <w:szCs w:val="28"/>
        </w:rPr>
        <w:t>удаление из каждой из таблиц записей по заданному условию;</w:t>
      </w:r>
    </w:p>
    <w:p w:rsidR="0083286C" w:rsidRDefault="0083286C" w:rsidP="0083286C">
      <w:pPr>
        <w:numPr>
          <w:ilvl w:val="0"/>
          <w:numId w:val="14"/>
        </w:numPr>
        <w:suppressAutoHyphens/>
        <w:jc w:val="both"/>
      </w:pPr>
      <w:r>
        <w:rPr>
          <w:sz w:val="28"/>
          <w:szCs w:val="28"/>
        </w:rPr>
        <w:t>обновление в каждой из таблиц записей по заданному условию;</w:t>
      </w:r>
    </w:p>
    <w:p w:rsidR="0083286C" w:rsidRDefault="0083286C" w:rsidP="0083286C">
      <w:pPr>
        <w:numPr>
          <w:ilvl w:val="0"/>
          <w:numId w:val="14"/>
        </w:numPr>
        <w:suppressAutoHyphens/>
        <w:jc w:val="both"/>
      </w:pPr>
      <w:r>
        <w:rPr>
          <w:sz w:val="28"/>
          <w:szCs w:val="28"/>
        </w:rPr>
        <w:t>формирование вспомогательной таблицы из записей нескольких связанных таблицы, поля которых удовлетворяют заданному условию;</w:t>
      </w:r>
    </w:p>
    <w:p w:rsidR="0083286C" w:rsidRDefault="0083286C" w:rsidP="0083286C">
      <w:pPr>
        <w:numPr>
          <w:ilvl w:val="0"/>
          <w:numId w:val="14"/>
        </w:numPr>
        <w:suppressAutoHyphens/>
        <w:jc w:val="both"/>
      </w:pPr>
      <w:r>
        <w:rPr>
          <w:sz w:val="28"/>
          <w:szCs w:val="28"/>
        </w:rPr>
        <w:t>удаление вспомогательной таблицу;</w:t>
      </w:r>
    </w:p>
    <w:p w:rsidR="0083286C" w:rsidRDefault="0083286C" w:rsidP="0083286C">
      <w:pPr>
        <w:numPr>
          <w:ilvl w:val="0"/>
          <w:numId w:val="14"/>
        </w:numPr>
        <w:suppressAutoHyphens/>
        <w:jc w:val="both"/>
      </w:pPr>
      <w:r>
        <w:rPr>
          <w:sz w:val="28"/>
          <w:szCs w:val="28"/>
        </w:rPr>
        <w:t>выборку данных из двух таблиц по заданным условиям;</w:t>
      </w:r>
    </w:p>
    <w:p w:rsidR="0083286C" w:rsidRDefault="0083286C" w:rsidP="0083286C">
      <w:pPr>
        <w:numPr>
          <w:ilvl w:val="0"/>
          <w:numId w:val="14"/>
        </w:numPr>
        <w:suppressAutoHyphens/>
        <w:jc w:val="both"/>
      </w:pPr>
      <w:r>
        <w:rPr>
          <w:sz w:val="28"/>
          <w:szCs w:val="28"/>
        </w:rPr>
        <w:t>формирование итогового многотабличного запроса, осуществляющего группировку по полю, принадлежащему таблице, стоящей на стороне отношения «один», и вычисление итогового значения (</w:t>
      </w:r>
      <w:r>
        <w:rPr>
          <w:sz w:val="28"/>
          <w:szCs w:val="28"/>
          <w:lang w:val="en-US"/>
        </w:rPr>
        <w:t>Asg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Sum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Count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Min</w:t>
      </w:r>
      <w:r>
        <w:rPr>
          <w:sz w:val="28"/>
          <w:szCs w:val="28"/>
        </w:rPr>
        <w:t xml:space="preserve"> и т.п.) по полю таблицы, стоящей на стороне отношения «многие».</w:t>
      </w:r>
    </w:p>
    <w:p w:rsidR="0083286C" w:rsidRDefault="0083286C" w:rsidP="0083286C">
      <w:pPr>
        <w:ind w:firstLine="708"/>
        <w:jc w:val="both"/>
        <w:rPr>
          <w:b/>
          <w:sz w:val="28"/>
          <w:szCs w:val="28"/>
        </w:rPr>
      </w:pPr>
    </w:p>
    <w:p w:rsidR="0083286C" w:rsidRDefault="0083286C" w:rsidP="0083286C">
      <w:pPr>
        <w:ind w:firstLine="708"/>
        <w:jc w:val="both"/>
      </w:pPr>
      <w:r>
        <w:rPr>
          <w:b/>
          <w:sz w:val="28"/>
          <w:szCs w:val="28"/>
        </w:rPr>
        <w:t xml:space="preserve">3.3. Разработка запросов на диалекте языка </w:t>
      </w:r>
      <w:r>
        <w:rPr>
          <w:b/>
          <w:sz w:val="28"/>
          <w:szCs w:val="28"/>
          <w:lang w:val="en-US"/>
        </w:rPr>
        <w:t>SQL</w:t>
      </w:r>
      <w:r>
        <w:rPr>
          <w:b/>
          <w:sz w:val="28"/>
          <w:szCs w:val="28"/>
        </w:rPr>
        <w:t xml:space="preserve">, реализованном в СУБД </w:t>
      </w:r>
      <w:r>
        <w:rPr>
          <w:b/>
          <w:iCs/>
          <w:sz w:val="28"/>
          <w:szCs w:val="28"/>
          <w:lang w:val="en-US"/>
        </w:rPr>
        <w:t>MySQL</w:t>
      </w:r>
      <w:r>
        <w:rPr>
          <w:b/>
          <w:iCs/>
          <w:sz w:val="28"/>
          <w:szCs w:val="28"/>
        </w:rPr>
        <w:t>.</w:t>
      </w:r>
    </w:p>
    <w:p w:rsidR="000A5981" w:rsidRPr="008E2B39" w:rsidRDefault="0083286C" w:rsidP="008E2B39">
      <w:pPr>
        <w:ind w:firstLine="708"/>
        <w:jc w:val="both"/>
      </w:pPr>
      <w:r>
        <w:rPr>
          <w:sz w:val="28"/>
          <w:szCs w:val="28"/>
        </w:rPr>
        <w:t xml:space="preserve">Создать и протестировать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инструкции, аналогичные п.3.2.1-3.2.</w:t>
      </w:r>
      <w:r w:rsidRPr="0083286C">
        <w:rPr>
          <w:sz w:val="28"/>
          <w:szCs w:val="28"/>
        </w:rPr>
        <w:t>2</w:t>
      </w:r>
      <w:r>
        <w:rPr>
          <w:sz w:val="28"/>
          <w:szCs w:val="28"/>
        </w:rPr>
        <w:t xml:space="preserve">, на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диалекте СУБД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.</w:t>
      </w:r>
    </w:p>
    <w:p w:rsidR="0083286C" w:rsidRDefault="0083286C" w:rsidP="0083286C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lastRenderedPageBreak/>
        <w:t>Выполнение задания 3.1.1 представлено на рисунке 1.</w:t>
      </w:r>
    </w:p>
    <w:p w:rsidR="0083286C" w:rsidRDefault="0083286C" w:rsidP="0083286C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83286C" w:rsidRDefault="00A5242F" w:rsidP="0083286C">
      <w:pPr>
        <w:autoSpaceDE w:val="0"/>
        <w:ind w:firstLine="708"/>
        <w:jc w:val="center"/>
        <w:rPr>
          <w:noProof/>
          <w:lang w:eastAsia="ru-RU"/>
        </w:rPr>
      </w:pPr>
      <w:r w:rsidRPr="00BC784B">
        <w:rPr>
          <w:noProof/>
          <w:lang w:eastAsia="ru-RU"/>
        </w:rPr>
        <w:drawing>
          <wp:inline distT="0" distB="0" distL="0" distR="0">
            <wp:extent cx="2019300" cy="1356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86C" w:rsidRDefault="0083286C" w:rsidP="0083286C">
      <w:pPr>
        <w:autoSpaceDE w:val="0"/>
        <w:ind w:firstLine="708"/>
        <w:jc w:val="center"/>
        <w:rPr>
          <w:noProof/>
          <w:lang w:eastAsia="ru-RU"/>
        </w:rPr>
      </w:pPr>
    </w:p>
    <w:p w:rsidR="0083286C" w:rsidRDefault="0083286C" w:rsidP="0083286C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1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Созданная, в результате выполнения запроса база данных и таблица</w:t>
      </w:r>
    </w:p>
    <w:p w:rsidR="0083286C" w:rsidRPr="008441EE" w:rsidRDefault="0083286C" w:rsidP="0083286C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83286C" w:rsidRPr="002C3140" w:rsidRDefault="0083286C" w:rsidP="0083286C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 w:rsidRPr="002C3140">
        <w:rPr>
          <w:color w:val="000000"/>
          <w:sz w:val="28"/>
          <w:szCs w:val="28"/>
          <w:lang w:eastAsia="ru-RU"/>
        </w:rPr>
        <w:t>Листинг запроса задания 3.1.1 представлен на рисунке 2.</w:t>
      </w:r>
    </w:p>
    <w:p w:rsidR="0083286C" w:rsidRPr="00442BE8" w:rsidRDefault="0083286C" w:rsidP="006060BA">
      <w:pPr>
        <w:autoSpaceDE w:val="0"/>
        <w:jc w:val="center"/>
        <w:rPr>
          <w:color w:val="000000"/>
          <w:sz w:val="28"/>
          <w:szCs w:val="28"/>
          <w:highlight w:val="yellow"/>
          <w:lang w:eastAsia="ru-RU"/>
        </w:rPr>
      </w:pPr>
    </w:p>
    <w:p w:rsidR="00CB3061" w:rsidRPr="00442BE8" w:rsidRDefault="001441A1" w:rsidP="006060BA">
      <w:pPr>
        <w:autoSpaceDE w:val="0"/>
        <w:jc w:val="center"/>
        <w:rPr>
          <w:noProof/>
          <w:highlight w:val="yellow"/>
          <w:lang w:eastAsia="ru-RU"/>
        </w:rPr>
      </w:pPr>
      <w:r w:rsidRPr="00442BE8">
        <w:rPr>
          <w:noProof/>
          <w:highlight w:val="yellow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4663440" cy="188595"/>
            <wp:effectExtent l="0" t="0" r="3810" b="1905"/>
            <wp:wrapSquare wrapText="bothSides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286C" w:rsidRDefault="008441EE" w:rsidP="00CB3061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AFB552B" wp14:editId="0226E4BB">
            <wp:extent cx="6220460" cy="306070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6C" w:rsidRDefault="003A2709" w:rsidP="006060BA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2 – Листинг запроса зада</w:t>
      </w:r>
      <w:r w:rsidR="0083286C" w:rsidRPr="0083286C">
        <w:rPr>
          <w:noProof/>
          <w:sz w:val="28"/>
          <w:szCs w:val="28"/>
          <w:lang w:eastAsia="ru-RU"/>
        </w:rPr>
        <w:t>ния 3.1.1</w:t>
      </w:r>
    </w:p>
    <w:p w:rsidR="003A2709" w:rsidRDefault="003A2709" w:rsidP="006060BA">
      <w:pPr>
        <w:autoSpaceDE w:val="0"/>
        <w:jc w:val="center"/>
        <w:rPr>
          <w:noProof/>
          <w:sz w:val="28"/>
          <w:szCs w:val="28"/>
          <w:lang w:eastAsia="ru-RU"/>
        </w:rPr>
      </w:pPr>
    </w:p>
    <w:p w:rsidR="003A2709" w:rsidRDefault="003A2709" w:rsidP="003A2709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3.1.2 представлено на рисунке 3.</w:t>
      </w:r>
    </w:p>
    <w:p w:rsidR="003A2709" w:rsidRDefault="003A2709" w:rsidP="003A2709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3A2709" w:rsidRDefault="00A5242F" w:rsidP="003A2709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4953000" cy="1327150"/>
            <wp:effectExtent l="0" t="0" r="0" b="635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649" cy="133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709" w:rsidRDefault="003A2709" w:rsidP="003A2709">
      <w:pPr>
        <w:autoSpaceDE w:val="0"/>
        <w:ind w:firstLine="708"/>
        <w:jc w:val="center"/>
        <w:rPr>
          <w:noProof/>
          <w:lang w:eastAsia="ru-RU"/>
        </w:rPr>
      </w:pPr>
    </w:p>
    <w:p w:rsidR="003A2709" w:rsidRPr="003A2709" w:rsidRDefault="003A2709" w:rsidP="003A2709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Pr="003A2709">
        <w:rPr>
          <w:noProof/>
          <w:sz w:val="28"/>
          <w:szCs w:val="28"/>
          <w:lang w:eastAsia="ru-RU"/>
        </w:rPr>
        <w:t>3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Добавленная в таблицу запись</w:t>
      </w:r>
    </w:p>
    <w:p w:rsidR="0083286C" w:rsidRPr="0083286C" w:rsidRDefault="0083286C" w:rsidP="006060B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83286C" w:rsidRDefault="0083286C" w:rsidP="0083286C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3.1.</w:t>
      </w:r>
      <w:r w:rsidRPr="0083286C">
        <w:rPr>
          <w:color w:val="000000"/>
          <w:sz w:val="28"/>
          <w:szCs w:val="28"/>
          <w:lang w:eastAsia="ru-RU"/>
        </w:rPr>
        <w:t>2</w:t>
      </w:r>
      <w:r>
        <w:rPr>
          <w:color w:val="000000"/>
          <w:sz w:val="28"/>
          <w:szCs w:val="28"/>
          <w:lang w:eastAsia="ru-RU"/>
        </w:rPr>
        <w:t xml:space="preserve"> представлен на рисунке 4.</w:t>
      </w:r>
    </w:p>
    <w:p w:rsidR="0083286C" w:rsidRDefault="0083286C" w:rsidP="0083286C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83286C" w:rsidRDefault="00A5242F" w:rsidP="0083286C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3525982" cy="671264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352" cy="67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86C" w:rsidRDefault="0083286C" w:rsidP="0083286C">
      <w:pPr>
        <w:autoSpaceDE w:val="0"/>
        <w:jc w:val="center"/>
        <w:rPr>
          <w:noProof/>
          <w:lang w:eastAsia="ru-RU"/>
        </w:rPr>
      </w:pPr>
    </w:p>
    <w:p w:rsidR="0083286C" w:rsidRPr="003A2709" w:rsidRDefault="0083286C" w:rsidP="0083286C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Pr="003A2709">
        <w:rPr>
          <w:noProof/>
          <w:sz w:val="28"/>
          <w:szCs w:val="28"/>
          <w:lang w:eastAsia="ru-RU"/>
        </w:rPr>
        <w:t>4</w:t>
      </w:r>
      <w:r w:rsidR="003A2709">
        <w:rPr>
          <w:noProof/>
          <w:sz w:val="28"/>
          <w:szCs w:val="28"/>
          <w:lang w:eastAsia="ru-RU"/>
        </w:rPr>
        <w:t xml:space="preserve"> – Листинг запроса зада</w:t>
      </w:r>
      <w:r w:rsidRPr="0083286C">
        <w:rPr>
          <w:noProof/>
          <w:sz w:val="28"/>
          <w:szCs w:val="28"/>
          <w:lang w:eastAsia="ru-RU"/>
        </w:rPr>
        <w:t>ния 3.1.</w:t>
      </w:r>
      <w:r w:rsidRPr="003A2709">
        <w:rPr>
          <w:noProof/>
          <w:sz w:val="28"/>
          <w:szCs w:val="28"/>
          <w:lang w:eastAsia="ru-RU"/>
        </w:rPr>
        <w:t>2</w:t>
      </w:r>
    </w:p>
    <w:p w:rsidR="0083286C" w:rsidRDefault="0083286C" w:rsidP="006060B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2709" w:rsidRDefault="003A2709" w:rsidP="003A2709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3.1.3 представлено на рисунке 5.</w:t>
      </w:r>
    </w:p>
    <w:p w:rsidR="003A2709" w:rsidRDefault="003A2709" w:rsidP="003A2709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3A2709" w:rsidRDefault="00A5242F" w:rsidP="008E2B39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098473" cy="746118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46" cy="75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B39" w:rsidRDefault="008E2B39" w:rsidP="008E2B39">
      <w:pPr>
        <w:autoSpaceDE w:val="0"/>
        <w:ind w:firstLine="708"/>
        <w:jc w:val="center"/>
        <w:rPr>
          <w:noProof/>
          <w:lang w:eastAsia="ru-RU"/>
        </w:rPr>
      </w:pPr>
    </w:p>
    <w:p w:rsidR="003A2709" w:rsidRPr="003A2709" w:rsidRDefault="003A2709" w:rsidP="003A2709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5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Отсутствие удаленной записи</w:t>
      </w:r>
    </w:p>
    <w:p w:rsidR="003A2709" w:rsidRDefault="003A2709" w:rsidP="003A2709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lastRenderedPageBreak/>
        <w:t>Листинг запроса задания 3.1.3 представлен на рисунке 6.</w:t>
      </w:r>
    </w:p>
    <w:p w:rsidR="003A2709" w:rsidRDefault="003A2709" w:rsidP="003A2709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2709" w:rsidRDefault="00A5242F" w:rsidP="003A2709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3680460" cy="48768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709" w:rsidRDefault="003A2709" w:rsidP="003A2709">
      <w:pPr>
        <w:autoSpaceDE w:val="0"/>
        <w:jc w:val="center"/>
        <w:rPr>
          <w:noProof/>
          <w:lang w:eastAsia="ru-RU"/>
        </w:rPr>
      </w:pPr>
    </w:p>
    <w:p w:rsidR="003A2709" w:rsidRPr="003A2709" w:rsidRDefault="003A2709" w:rsidP="003A2709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Pr="003A2709">
        <w:rPr>
          <w:noProof/>
          <w:sz w:val="28"/>
          <w:szCs w:val="28"/>
          <w:lang w:eastAsia="ru-RU"/>
        </w:rPr>
        <w:t>6</w:t>
      </w:r>
      <w:r>
        <w:rPr>
          <w:noProof/>
          <w:sz w:val="28"/>
          <w:szCs w:val="28"/>
          <w:lang w:eastAsia="ru-RU"/>
        </w:rPr>
        <w:t xml:space="preserve"> – Листинг запроса зада</w:t>
      </w:r>
      <w:r w:rsidRPr="0083286C">
        <w:rPr>
          <w:noProof/>
          <w:sz w:val="28"/>
          <w:szCs w:val="28"/>
          <w:lang w:eastAsia="ru-RU"/>
        </w:rPr>
        <w:t>ния 3.1.</w:t>
      </w:r>
      <w:r w:rsidRPr="003A2709">
        <w:rPr>
          <w:noProof/>
          <w:sz w:val="28"/>
          <w:szCs w:val="28"/>
          <w:lang w:eastAsia="ru-RU"/>
        </w:rPr>
        <w:t>3</w:t>
      </w:r>
    </w:p>
    <w:p w:rsidR="0083286C" w:rsidRDefault="0083286C" w:rsidP="006060B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2709" w:rsidRDefault="003A2709" w:rsidP="003A2709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Выполнение задания 3.1.4 представлено на рисунке </w:t>
      </w:r>
      <w:r w:rsidRPr="003A2709">
        <w:rPr>
          <w:color w:val="000000"/>
          <w:sz w:val="28"/>
          <w:szCs w:val="28"/>
          <w:lang w:eastAsia="ru-RU"/>
        </w:rPr>
        <w:t>7</w:t>
      </w:r>
      <w:r>
        <w:rPr>
          <w:color w:val="000000"/>
          <w:sz w:val="28"/>
          <w:szCs w:val="28"/>
          <w:lang w:eastAsia="ru-RU"/>
        </w:rPr>
        <w:t>.</w:t>
      </w:r>
    </w:p>
    <w:p w:rsidR="003A2709" w:rsidRDefault="003A2709" w:rsidP="003A2709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3A2709" w:rsidRDefault="00A5242F" w:rsidP="003A2709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250180" cy="1091822"/>
            <wp:effectExtent l="0" t="0" r="762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88" cy="109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709" w:rsidRDefault="003A2709" w:rsidP="003A2709">
      <w:pPr>
        <w:autoSpaceDE w:val="0"/>
        <w:ind w:firstLine="708"/>
        <w:jc w:val="center"/>
        <w:rPr>
          <w:noProof/>
          <w:lang w:eastAsia="ru-RU"/>
        </w:rPr>
      </w:pPr>
    </w:p>
    <w:p w:rsidR="003A2709" w:rsidRPr="008441EE" w:rsidRDefault="003A2709" w:rsidP="003A2709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7</w:t>
      </w:r>
      <w:r w:rsidRPr="0083286C">
        <w:rPr>
          <w:noProof/>
          <w:sz w:val="28"/>
          <w:szCs w:val="28"/>
          <w:lang w:eastAsia="ru-RU"/>
        </w:rPr>
        <w:t xml:space="preserve"> – </w:t>
      </w:r>
      <w:r w:rsidR="00CB3061">
        <w:rPr>
          <w:noProof/>
          <w:sz w:val="28"/>
          <w:szCs w:val="28"/>
          <w:lang w:eastAsia="ru-RU"/>
        </w:rPr>
        <w:t xml:space="preserve">Увеличенная на 1.27 цена </w:t>
      </w:r>
      <w:r w:rsidR="00CB3061">
        <w:rPr>
          <w:noProof/>
          <w:sz w:val="28"/>
          <w:szCs w:val="28"/>
          <w:lang w:val="en-US" w:eastAsia="ru-RU"/>
        </w:rPr>
        <w:t>table</w:t>
      </w:r>
    </w:p>
    <w:p w:rsidR="003A2709" w:rsidRPr="0083286C" w:rsidRDefault="003A2709" w:rsidP="003A2709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2709" w:rsidRDefault="003A2709" w:rsidP="003A2709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3.1.</w:t>
      </w:r>
      <w:r w:rsidRPr="003A2709">
        <w:rPr>
          <w:color w:val="000000"/>
          <w:sz w:val="28"/>
          <w:szCs w:val="28"/>
          <w:lang w:eastAsia="ru-RU"/>
        </w:rPr>
        <w:t>4</w:t>
      </w:r>
      <w:r>
        <w:rPr>
          <w:color w:val="000000"/>
          <w:sz w:val="28"/>
          <w:szCs w:val="28"/>
          <w:lang w:eastAsia="ru-RU"/>
        </w:rPr>
        <w:t xml:space="preserve"> представлен на рисунке 8.</w:t>
      </w:r>
    </w:p>
    <w:p w:rsidR="003A2709" w:rsidRDefault="003A2709" w:rsidP="003A2709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2709" w:rsidRDefault="00A5242F" w:rsidP="003A2709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2933700" cy="1036320"/>
            <wp:effectExtent l="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709" w:rsidRDefault="003A2709" w:rsidP="003A2709">
      <w:pPr>
        <w:autoSpaceDE w:val="0"/>
        <w:jc w:val="center"/>
        <w:rPr>
          <w:noProof/>
          <w:lang w:eastAsia="ru-RU"/>
        </w:rPr>
      </w:pPr>
    </w:p>
    <w:p w:rsidR="003A2709" w:rsidRPr="003A2709" w:rsidRDefault="003A2709" w:rsidP="003A2709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8 – Листинг запроса зада</w:t>
      </w:r>
      <w:r w:rsidRPr="0083286C">
        <w:rPr>
          <w:noProof/>
          <w:sz w:val="28"/>
          <w:szCs w:val="28"/>
          <w:lang w:eastAsia="ru-RU"/>
        </w:rPr>
        <w:t>ния 3.1.</w:t>
      </w:r>
      <w:r>
        <w:rPr>
          <w:noProof/>
          <w:sz w:val="28"/>
          <w:szCs w:val="28"/>
          <w:lang w:eastAsia="ru-RU"/>
        </w:rPr>
        <w:t>4</w:t>
      </w:r>
    </w:p>
    <w:p w:rsidR="0083286C" w:rsidRDefault="0083286C" w:rsidP="006060B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2709" w:rsidRDefault="003A2709" w:rsidP="003A2709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3.1.</w:t>
      </w:r>
      <w:r w:rsidR="001327F5">
        <w:rPr>
          <w:color w:val="000000"/>
          <w:sz w:val="28"/>
          <w:szCs w:val="28"/>
          <w:lang w:eastAsia="ru-RU"/>
        </w:rPr>
        <w:t>5</w:t>
      </w:r>
      <w:r>
        <w:rPr>
          <w:color w:val="000000"/>
          <w:sz w:val="28"/>
          <w:szCs w:val="28"/>
          <w:lang w:eastAsia="ru-RU"/>
        </w:rPr>
        <w:t xml:space="preserve"> представлено на рисунке </w:t>
      </w:r>
      <w:r w:rsidR="001327F5">
        <w:rPr>
          <w:color w:val="000000"/>
          <w:sz w:val="28"/>
          <w:szCs w:val="28"/>
          <w:lang w:eastAsia="ru-RU"/>
        </w:rPr>
        <w:t>9</w:t>
      </w:r>
      <w:r>
        <w:rPr>
          <w:color w:val="000000"/>
          <w:sz w:val="28"/>
          <w:szCs w:val="28"/>
          <w:lang w:eastAsia="ru-RU"/>
        </w:rPr>
        <w:t>.</w:t>
      </w:r>
    </w:p>
    <w:p w:rsidR="003A2709" w:rsidRDefault="003A2709" w:rsidP="003A2709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3A2709" w:rsidRDefault="00A5242F" w:rsidP="003A2709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943600" cy="792480"/>
            <wp:effectExtent l="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709" w:rsidRDefault="003A2709" w:rsidP="003A2709">
      <w:pPr>
        <w:autoSpaceDE w:val="0"/>
        <w:ind w:firstLine="708"/>
        <w:jc w:val="center"/>
        <w:rPr>
          <w:noProof/>
          <w:lang w:eastAsia="ru-RU"/>
        </w:rPr>
      </w:pPr>
    </w:p>
    <w:p w:rsidR="003A2709" w:rsidRPr="003A2709" w:rsidRDefault="003A2709" w:rsidP="003A2709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1327F5">
        <w:rPr>
          <w:noProof/>
          <w:sz w:val="28"/>
          <w:szCs w:val="28"/>
          <w:lang w:eastAsia="ru-RU"/>
        </w:rPr>
        <w:t>9</w:t>
      </w:r>
      <w:r w:rsidRPr="0083286C">
        <w:rPr>
          <w:noProof/>
          <w:sz w:val="28"/>
          <w:szCs w:val="28"/>
          <w:lang w:eastAsia="ru-RU"/>
        </w:rPr>
        <w:t xml:space="preserve"> – </w:t>
      </w:r>
      <w:r w:rsidR="001327F5">
        <w:rPr>
          <w:noProof/>
          <w:sz w:val="28"/>
          <w:szCs w:val="28"/>
          <w:lang w:eastAsia="ru-RU"/>
        </w:rPr>
        <w:t>Новая таблица соодержащая сведения с конкретным лицом</w:t>
      </w:r>
    </w:p>
    <w:p w:rsidR="003A2709" w:rsidRPr="0083286C" w:rsidRDefault="003A2709" w:rsidP="003A2709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2709" w:rsidRDefault="003A2709" w:rsidP="003A2709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3.1.</w:t>
      </w:r>
      <w:r w:rsidR="001327F5">
        <w:rPr>
          <w:color w:val="000000"/>
          <w:sz w:val="28"/>
          <w:szCs w:val="28"/>
          <w:lang w:eastAsia="ru-RU"/>
        </w:rPr>
        <w:t>5</w:t>
      </w:r>
      <w:r>
        <w:rPr>
          <w:color w:val="000000"/>
          <w:sz w:val="28"/>
          <w:szCs w:val="28"/>
          <w:lang w:eastAsia="ru-RU"/>
        </w:rPr>
        <w:t xml:space="preserve"> представлен на рисунке </w:t>
      </w:r>
      <w:r w:rsidR="001327F5">
        <w:rPr>
          <w:color w:val="000000"/>
          <w:sz w:val="28"/>
          <w:szCs w:val="28"/>
          <w:lang w:eastAsia="ru-RU"/>
        </w:rPr>
        <w:t>10</w:t>
      </w:r>
      <w:r>
        <w:rPr>
          <w:color w:val="000000"/>
          <w:sz w:val="28"/>
          <w:szCs w:val="28"/>
          <w:lang w:eastAsia="ru-RU"/>
        </w:rPr>
        <w:t>.</w:t>
      </w:r>
    </w:p>
    <w:p w:rsidR="003A2709" w:rsidRDefault="003A2709" w:rsidP="003A2709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2709" w:rsidRDefault="00A5242F" w:rsidP="003A2709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935980" cy="1005840"/>
            <wp:effectExtent l="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709" w:rsidRDefault="003A2709" w:rsidP="003A2709">
      <w:pPr>
        <w:autoSpaceDE w:val="0"/>
        <w:jc w:val="center"/>
        <w:rPr>
          <w:noProof/>
          <w:lang w:eastAsia="ru-RU"/>
        </w:rPr>
      </w:pPr>
    </w:p>
    <w:p w:rsidR="003A2709" w:rsidRPr="003A2709" w:rsidRDefault="003A2709" w:rsidP="003A2709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1327F5">
        <w:rPr>
          <w:noProof/>
          <w:sz w:val="28"/>
          <w:szCs w:val="28"/>
          <w:lang w:eastAsia="ru-RU"/>
        </w:rPr>
        <w:t>10</w:t>
      </w:r>
      <w:r>
        <w:rPr>
          <w:noProof/>
          <w:sz w:val="28"/>
          <w:szCs w:val="28"/>
          <w:lang w:eastAsia="ru-RU"/>
        </w:rPr>
        <w:t xml:space="preserve"> – Листинг запроса зада</w:t>
      </w:r>
      <w:r w:rsidRPr="0083286C">
        <w:rPr>
          <w:noProof/>
          <w:sz w:val="28"/>
          <w:szCs w:val="28"/>
          <w:lang w:eastAsia="ru-RU"/>
        </w:rPr>
        <w:t>ния 3.1.</w:t>
      </w:r>
      <w:r w:rsidR="001327F5">
        <w:rPr>
          <w:noProof/>
          <w:sz w:val="28"/>
          <w:szCs w:val="28"/>
          <w:lang w:eastAsia="ru-RU"/>
        </w:rPr>
        <w:t>5</w:t>
      </w:r>
    </w:p>
    <w:p w:rsidR="003A2709" w:rsidRPr="007625BD" w:rsidRDefault="003A2709" w:rsidP="006060B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7625BD" w:rsidRDefault="007625BD" w:rsidP="007625BD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3.1.6 представлено на рисунке 11.</w:t>
      </w:r>
    </w:p>
    <w:p w:rsidR="007625BD" w:rsidRDefault="007625BD" w:rsidP="007625BD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7625BD" w:rsidRDefault="00A5242F" w:rsidP="007625BD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4335780" cy="1013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5BD" w:rsidRDefault="007625BD" w:rsidP="007625BD">
      <w:pPr>
        <w:autoSpaceDE w:val="0"/>
        <w:ind w:firstLine="708"/>
        <w:jc w:val="center"/>
        <w:rPr>
          <w:noProof/>
          <w:lang w:eastAsia="ru-RU"/>
        </w:rPr>
      </w:pPr>
    </w:p>
    <w:p w:rsidR="007625BD" w:rsidRPr="003A2709" w:rsidRDefault="007625BD" w:rsidP="007625BD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1</w:t>
      </w:r>
      <w:r w:rsidRPr="007625BD">
        <w:rPr>
          <w:noProof/>
          <w:sz w:val="28"/>
          <w:szCs w:val="28"/>
          <w:lang w:eastAsia="ru-RU"/>
        </w:rPr>
        <w:t>1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Удаление таблицы выполнено успешно</w:t>
      </w:r>
    </w:p>
    <w:p w:rsidR="007625BD" w:rsidRPr="0083286C" w:rsidRDefault="007625BD" w:rsidP="007625BD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7625BD" w:rsidRDefault="007625BD" w:rsidP="007625BD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3.1.6 представлен на рисунке 12.</w:t>
      </w:r>
    </w:p>
    <w:p w:rsidR="007625BD" w:rsidRDefault="007625BD" w:rsidP="007625BD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7625BD" w:rsidRDefault="00A5242F" w:rsidP="007625BD">
      <w:pPr>
        <w:autoSpaceDE w:val="0"/>
        <w:jc w:val="center"/>
        <w:rPr>
          <w:noProof/>
          <w:lang w:eastAsia="ru-RU"/>
        </w:rPr>
      </w:pPr>
      <w:r w:rsidRPr="00BC784B">
        <w:rPr>
          <w:noProof/>
          <w:lang w:eastAsia="ru-RU"/>
        </w:rPr>
        <w:drawing>
          <wp:inline distT="0" distB="0" distL="0" distR="0">
            <wp:extent cx="2369820" cy="22860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5BD" w:rsidRDefault="007625BD" w:rsidP="007625BD">
      <w:pPr>
        <w:autoSpaceDE w:val="0"/>
        <w:jc w:val="center"/>
        <w:rPr>
          <w:noProof/>
          <w:lang w:eastAsia="ru-RU"/>
        </w:rPr>
      </w:pPr>
    </w:p>
    <w:p w:rsidR="007625BD" w:rsidRPr="003A2709" w:rsidRDefault="007625BD" w:rsidP="007625BD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1</w:t>
      </w:r>
      <w:r w:rsidRPr="008441EE">
        <w:rPr>
          <w:noProof/>
          <w:sz w:val="28"/>
          <w:szCs w:val="28"/>
          <w:lang w:eastAsia="ru-RU"/>
        </w:rPr>
        <w:t>2</w:t>
      </w:r>
      <w:r>
        <w:rPr>
          <w:noProof/>
          <w:sz w:val="28"/>
          <w:szCs w:val="28"/>
          <w:lang w:eastAsia="ru-RU"/>
        </w:rPr>
        <w:t xml:space="preserve"> – Листинг запроса зада</w:t>
      </w:r>
      <w:r w:rsidRPr="0083286C">
        <w:rPr>
          <w:noProof/>
          <w:sz w:val="28"/>
          <w:szCs w:val="28"/>
          <w:lang w:eastAsia="ru-RU"/>
        </w:rPr>
        <w:t>ния 3.1.</w:t>
      </w:r>
      <w:r>
        <w:rPr>
          <w:noProof/>
          <w:sz w:val="28"/>
          <w:szCs w:val="28"/>
          <w:lang w:eastAsia="ru-RU"/>
        </w:rPr>
        <w:t>6</w:t>
      </w:r>
    </w:p>
    <w:p w:rsidR="0083286C" w:rsidRDefault="0083286C" w:rsidP="006060B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E0C74" w:rsidRDefault="00CE0C74" w:rsidP="00CE0C74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3.1.7 представлено на рисунке 13.</w:t>
      </w:r>
    </w:p>
    <w:p w:rsidR="00CE0C74" w:rsidRDefault="00CE0C74" w:rsidP="00CE0C74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CE0C74" w:rsidRDefault="00A5242F" w:rsidP="00CE0C74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4966162" cy="1166634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659" cy="117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C74" w:rsidRDefault="00CE0C74" w:rsidP="00CE0C74">
      <w:pPr>
        <w:autoSpaceDE w:val="0"/>
        <w:ind w:firstLine="708"/>
        <w:jc w:val="center"/>
        <w:rPr>
          <w:noProof/>
          <w:lang w:eastAsia="ru-RU"/>
        </w:rPr>
      </w:pPr>
    </w:p>
    <w:p w:rsidR="00CE0C74" w:rsidRPr="00CE0C74" w:rsidRDefault="00CE0C74" w:rsidP="00CE0C74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13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 xml:space="preserve">Вывод необходимых данных, а также поля </w:t>
      </w:r>
      <w:r>
        <w:rPr>
          <w:noProof/>
          <w:sz w:val="28"/>
          <w:szCs w:val="28"/>
          <w:lang w:val="en-US" w:eastAsia="ru-RU"/>
        </w:rPr>
        <w:t>FullAmount</w:t>
      </w:r>
    </w:p>
    <w:p w:rsidR="00CE0C74" w:rsidRPr="0083286C" w:rsidRDefault="00CE0C74" w:rsidP="00CE0C74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E0C74" w:rsidRDefault="00CE0C74" w:rsidP="00CE0C74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3.1.7 представлен на рисунке 14.</w:t>
      </w:r>
    </w:p>
    <w:p w:rsidR="00CE0C74" w:rsidRDefault="00CE0C74" w:rsidP="00CE0C74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E0C74" w:rsidRDefault="00A5242F" w:rsidP="00CE0C74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943600" cy="723900"/>
            <wp:effectExtent l="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C74" w:rsidRDefault="00CE0C74" w:rsidP="00CE0C74">
      <w:pPr>
        <w:autoSpaceDE w:val="0"/>
        <w:jc w:val="center"/>
        <w:rPr>
          <w:noProof/>
          <w:lang w:eastAsia="ru-RU"/>
        </w:rPr>
      </w:pPr>
    </w:p>
    <w:p w:rsidR="00CE0C74" w:rsidRPr="003A2709" w:rsidRDefault="00CE0C74" w:rsidP="00CE0C74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14 – Листинг запроса зада</w:t>
      </w:r>
      <w:r w:rsidRPr="0083286C">
        <w:rPr>
          <w:noProof/>
          <w:sz w:val="28"/>
          <w:szCs w:val="28"/>
          <w:lang w:eastAsia="ru-RU"/>
        </w:rPr>
        <w:t>ния 3.1.</w:t>
      </w:r>
      <w:r>
        <w:rPr>
          <w:noProof/>
          <w:sz w:val="28"/>
          <w:szCs w:val="28"/>
          <w:lang w:eastAsia="ru-RU"/>
        </w:rPr>
        <w:t>7</w:t>
      </w:r>
    </w:p>
    <w:p w:rsidR="00CE0C74" w:rsidRDefault="00CE0C74" w:rsidP="006060B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E0C74" w:rsidRDefault="00CE0C74" w:rsidP="00CE0C74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3.1.</w:t>
      </w:r>
      <w:r w:rsidRPr="00CE0C74">
        <w:rPr>
          <w:color w:val="000000"/>
          <w:sz w:val="28"/>
          <w:szCs w:val="28"/>
          <w:lang w:eastAsia="ru-RU"/>
        </w:rPr>
        <w:t>8</w:t>
      </w:r>
      <w:r>
        <w:rPr>
          <w:color w:val="000000"/>
          <w:sz w:val="28"/>
          <w:szCs w:val="28"/>
          <w:lang w:eastAsia="ru-RU"/>
        </w:rPr>
        <w:t xml:space="preserve"> представлено на рисунке 15.</w:t>
      </w:r>
    </w:p>
    <w:p w:rsidR="00CE0C74" w:rsidRDefault="00CE0C74" w:rsidP="00CE0C74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CE0C74" w:rsidRDefault="00A5242F" w:rsidP="00CE0C74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4884420" cy="1021080"/>
            <wp:effectExtent l="0" t="0" r="0" b="0"/>
            <wp:docPr id="1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C74" w:rsidRDefault="00CE0C74" w:rsidP="00CE0C74">
      <w:pPr>
        <w:autoSpaceDE w:val="0"/>
        <w:ind w:firstLine="708"/>
        <w:jc w:val="center"/>
        <w:rPr>
          <w:noProof/>
          <w:lang w:eastAsia="ru-RU"/>
        </w:rPr>
      </w:pPr>
    </w:p>
    <w:p w:rsidR="00CE0C74" w:rsidRPr="00CE0C74" w:rsidRDefault="00CE0C74" w:rsidP="00CE0C74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15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Вывод всех сведений для заданного оборудования</w:t>
      </w:r>
    </w:p>
    <w:p w:rsidR="00CE0C74" w:rsidRDefault="00CE0C74" w:rsidP="00CE0C74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lastRenderedPageBreak/>
        <w:t>Листинг запроса задания 3.1.</w:t>
      </w:r>
      <w:r w:rsidRPr="00CE0C74">
        <w:rPr>
          <w:color w:val="000000"/>
          <w:sz w:val="28"/>
          <w:szCs w:val="28"/>
          <w:lang w:eastAsia="ru-RU"/>
        </w:rPr>
        <w:t>8</w:t>
      </w:r>
      <w:r>
        <w:rPr>
          <w:color w:val="000000"/>
          <w:sz w:val="28"/>
          <w:szCs w:val="28"/>
          <w:lang w:eastAsia="ru-RU"/>
        </w:rPr>
        <w:t xml:space="preserve"> представлен на рисунке 16.</w:t>
      </w:r>
    </w:p>
    <w:p w:rsidR="00CE0C74" w:rsidRDefault="00CE0C74" w:rsidP="00CE0C74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E0C74" w:rsidRDefault="00A5242F" w:rsidP="00CE0C74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943600" cy="693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C74" w:rsidRDefault="00CE0C74" w:rsidP="00CE0C74">
      <w:pPr>
        <w:autoSpaceDE w:val="0"/>
        <w:jc w:val="center"/>
        <w:rPr>
          <w:noProof/>
          <w:lang w:eastAsia="ru-RU"/>
        </w:rPr>
      </w:pPr>
    </w:p>
    <w:p w:rsidR="00CE0C74" w:rsidRPr="008441EE" w:rsidRDefault="00CE0C74" w:rsidP="00CE0C74">
      <w:pPr>
        <w:autoSpaceDE w:val="0"/>
        <w:jc w:val="center"/>
        <w:rPr>
          <w:noProof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16 – Листинг запроса зада</w:t>
      </w:r>
      <w:r w:rsidRPr="0083286C">
        <w:rPr>
          <w:noProof/>
          <w:sz w:val="28"/>
          <w:szCs w:val="28"/>
          <w:lang w:eastAsia="ru-RU"/>
        </w:rPr>
        <w:t>ния 3.1.</w:t>
      </w:r>
      <w:r>
        <w:rPr>
          <w:noProof/>
          <w:sz w:val="28"/>
          <w:szCs w:val="28"/>
          <w:lang w:eastAsia="ru-RU"/>
        </w:rPr>
        <w:t>8</w:t>
      </w:r>
    </w:p>
    <w:p w:rsidR="00AB311A" w:rsidRPr="008441EE" w:rsidRDefault="00AB311A" w:rsidP="00CE0C74">
      <w:pPr>
        <w:autoSpaceDE w:val="0"/>
        <w:jc w:val="center"/>
        <w:rPr>
          <w:noProof/>
          <w:sz w:val="28"/>
          <w:szCs w:val="28"/>
          <w:lang w:eastAsia="ru-RU"/>
        </w:rPr>
      </w:pP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Выполнение задания </w:t>
      </w:r>
      <w:r w:rsidR="001D7A16">
        <w:rPr>
          <w:color w:val="000000"/>
          <w:sz w:val="28"/>
          <w:szCs w:val="28"/>
          <w:lang w:eastAsia="ru-RU"/>
        </w:rPr>
        <w:t xml:space="preserve">3.2.1.1 </w:t>
      </w:r>
      <w:r>
        <w:rPr>
          <w:color w:val="000000"/>
          <w:sz w:val="28"/>
          <w:szCs w:val="28"/>
          <w:lang w:eastAsia="ru-RU"/>
        </w:rPr>
        <w:t>представлено на рисунке 1</w:t>
      </w:r>
      <w:r w:rsidRPr="00AB311A">
        <w:rPr>
          <w:color w:val="000000"/>
          <w:sz w:val="28"/>
          <w:szCs w:val="28"/>
          <w:lang w:eastAsia="ru-RU"/>
        </w:rPr>
        <w:t>7</w:t>
      </w:r>
      <w:r>
        <w:rPr>
          <w:color w:val="000000"/>
          <w:sz w:val="28"/>
          <w:szCs w:val="28"/>
          <w:lang w:eastAsia="ru-RU"/>
        </w:rPr>
        <w:t>.</w:t>
      </w: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2491740" cy="251460"/>
            <wp:effectExtent l="0" t="0" r="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B95" w:rsidRDefault="00A5242F" w:rsidP="00AB311A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2209800" cy="1470660"/>
            <wp:effectExtent l="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Default="00AB311A" w:rsidP="00AB311A">
      <w:pPr>
        <w:autoSpaceDE w:val="0"/>
        <w:ind w:firstLine="708"/>
        <w:jc w:val="center"/>
        <w:rPr>
          <w:noProof/>
          <w:lang w:eastAsia="ru-RU"/>
        </w:rPr>
      </w:pPr>
    </w:p>
    <w:p w:rsidR="00AB311A" w:rsidRDefault="00AB311A" w:rsidP="00AB311A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1</w:t>
      </w:r>
      <w:r w:rsidRPr="00AB311A">
        <w:rPr>
          <w:noProof/>
          <w:sz w:val="28"/>
          <w:szCs w:val="28"/>
          <w:lang w:eastAsia="ru-RU"/>
        </w:rPr>
        <w:t>7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Созданные, в результате выполнения запроса база данных и таблица</w:t>
      </w:r>
    </w:p>
    <w:p w:rsidR="00AB311A" w:rsidRPr="00AB311A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5F2B14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="00AE156B" w:rsidRPr="00AE156B">
        <w:rPr>
          <w:color w:val="000000"/>
          <w:sz w:val="28"/>
          <w:szCs w:val="28"/>
          <w:lang w:eastAsia="ru-RU"/>
        </w:rPr>
        <w:t>1</w:t>
      </w:r>
      <w:r w:rsidRPr="005F2B14">
        <w:rPr>
          <w:color w:val="000000"/>
          <w:sz w:val="28"/>
          <w:szCs w:val="28"/>
          <w:lang w:eastAsia="ru-RU"/>
        </w:rPr>
        <w:t>.1</w:t>
      </w:r>
      <w:r w:rsidR="00AB311A">
        <w:rPr>
          <w:color w:val="000000"/>
          <w:sz w:val="28"/>
          <w:szCs w:val="28"/>
          <w:lang w:eastAsia="ru-RU"/>
        </w:rPr>
        <w:t xml:space="preserve"> представлен на рисунке </w:t>
      </w:r>
      <w:r w:rsidR="00AB311A" w:rsidRPr="00AB311A">
        <w:rPr>
          <w:color w:val="000000"/>
          <w:sz w:val="28"/>
          <w:szCs w:val="28"/>
          <w:lang w:eastAsia="ru-RU"/>
        </w:rPr>
        <w:t>18</w:t>
      </w:r>
      <w:r w:rsidR="00AB311A">
        <w:rPr>
          <w:color w:val="000000"/>
          <w:sz w:val="28"/>
          <w:szCs w:val="28"/>
          <w:lang w:eastAsia="ru-RU"/>
        </w:rPr>
        <w:t>.</w:t>
      </w:r>
    </w:p>
    <w:p w:rsidR="00AB311A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981700" cy="655320"/>
            <wp:effectExtent l="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B95" w:rsidRDefault="00A5242F" w:rsidP="00AB311A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943600" cy="8610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Pr="00AB311A" w:rsidRDefault="00AB311A" w:rsidP="00AB311A">
      <w:pPr>
        <w:autoSpaceDE w:val="0"/>
        <w:jc w:val="center"/>
        <w:rPr>
          <w:noProof/>
          <w:lang w:val="en-US" w:eastAsia="ru-RU"/>
        </w:rPr>
      </w:pPr>
    </w:p>
    <w:p w:rsidR="00AB311A" w:rsidRDefault="00AB311A" w:rsidP="00AB311A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18 – Листинг запроса зада</w:t>
      </w:r>
      <w:r w:rsidRPr="0083286C">
        <w:rPr>
          <w:noProof/>
          <w:sz w:val="28"/>
          <w:szCs w:val="28"/>
          <w:lang w:eastAsia="ru-RU"/>
        </w:rPr>
        <w:t>ния 3.1.1</w:t>
      </w:r>
    </w:p>
    <w:p w:rsidR="00AB311A" w:rsidRDefault="00AB311A" w:rsidP="00AB311A">
      <w:pPr>
        <w:autoSpaceDE w:val="0"/>
        <w:jc w:val="center"/>
        <w:rPr>
          <w:noProof/>
          <w:sz w:val="28"/>
          <w:szCs w:val="28"/>
          <w:lang w:eastAsia="ru-RU"/>
        </w:rPr>
      </w:pP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</w:t>
      </w:r>
      <w:r w:rsidR="005F2B14">
        <w:rPr>
          <w:color w:val="000000"/>
          <w:sz w:val="28"/>
          <w:szCs w:val="28"/>
          <w:lang w:eastAsia="ru-RU"/>
        </w:rPr>
        <w:t xml:space="preserve"> 3.</w:t>
      </w:r>
      <w:r w:rsidR="005F2B14" w:rsidRPr="005F2B14">
        <w:rPr>
          <w:color w:val="000000"/>
          <w:sz w:val="28"/>
          <w:szCs w:val="28"/>
          <w:lang w:eastAsia="ru-RU"/>
        </w:rPr>
        <w:t>2.</w:t>
      </w:r>
      <w:r w:rsidR="00AE156B" w:rsidRPr="00AE156B">
        <w:rPr>
          <w:color w:val="000000"/>
          <w:sz w:val="28"/>
          <w:szCs w:val="28"/>
          <w:lang w:eastAsia="ru-RU"/>
        </w:rPr>
        <w:t>1</w:t>
      </w:r>
      <w:r w:rsidR="00A9620C" w:rsidRPr="00A9620C">
        <w:rPr>
          <w:color w:val="000000"/>
          <w:sz w:val="28"/>
          <w:szCs w:val="28"/>
          <w:lang w:eastAsia="ru-RU"/>
        </w:rPr>
        <w:t>.2</w:t>
      </w:r>
      <w:r>
        <w:rPr>
          <w:color w:val="000000"/>
          <w:sz w:val="28"/>
          <w:szCs w:val="28"/>
          <w:lang w:eastAsia="ru-RU"/>
        </w:rPr>
        <w:t xml:space="preserve"> представлено на рисунке 19.</w:t>
      </w: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444836" cy="1403092"/>
            <wp:effectExtent l="0" t="0" r="3810" b="6985"/>
            <wp:docPr id="2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79" cy="14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Pr="003A2709" w:rsidRDefault="00AB311A" w:rsidP="00AB311A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19</w:t>
      </w:r>
      <w:r w:rsidRPr="0083286C">
        <w:rPr>
          <w:noProof/>
          <w:sz w:val="28"/>
          <w:szCs w:val="28"/>
          <w:lang w:eastAsia="ru-RU"/>
        </w:rPr>
        <w:t xml:space="preserve"> – </w:t>
      </w:r>
      <w:r w:rsidR="00A9620C">
        <w:rPr>
          <w:noProof/>
          <w:sz w:val="28"/>
          <w:szCs w:val="28"/>
          <w:lang w:eastAsia="ru-RU"/>
        </w:rPr>
        <w:t>Добавленные в таблицу записи</w:t>
      </w: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lastRenderedPageBreak/>
        <w:t xml:space="preserve">Листинг запроса задания </w:t>
      </w:r>
      <w:r w:rsidR="00A9620C">
        <w:rPr>
          <w:color w:val="000000"/>
          <w:sz w:val="28"/>
          <w:szCs w:val="28"/>
          <w:lang w:eastAsia="ru-RU"/>
        </w:rPr>
        <w:t>3.</w:t>
      </w:r>
      <w:r w:rsidR="00A9620C" w:rsidRPr="005F2B14">
        <w:rPr>
          <w:color w:val="000000"/>
          <w:sz w:val="28"/>
          <w:szCs w:val="28"/>
          <w:lang w:eastAsia="ru-RU"/>
        </w:rPr>
        <w:t>2.</w:t>
      </w:r>
      <w:r w:rsidR="00AE156B" w:rsidRPr="00AE156B">
        <w:rPr>
          <w:color w:val="000000"/>
          <w:sz w:val="28"/>
          <w:szCs w:val="28"/>
          <w:lang w:eastAsia="ru-RU"/>
        </w:rPr>
        <w:t>1</w:t>
      </w:r>
      <w:r w:rsidR="00A9620C" w:rsidRPr="00A9620C">
        <w:rPr>
          <w:color w:val="000000"/>
          <w:sz w:val="28"/>
          <w:szCs w:val="28"/>
          <w:lang w:eastAsia="ru-RU"/>
        </w:rPr>
        <w:t>.2</w:t>
      </w:r>
      <w:r w:rsidR="00A9620C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представлен на рисунке 20.</w:t>
      </w:r>
    </w:p>
    <w:p w:rsidR="00AB311A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935980" cy="1874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Default="00AB311A" w:rsidP="00AB311A">
      <w:pPr>
        <w:autoSpaceDE w:val="0"/>
        <w:jc w:val="center"/>
        <w:rPr>
          <w:noProof/>
          <w:lang w:eastAsia="ru-RU"/>
        </w:rPr>
      </w:pPr>
    </w:p>
    <w:p w:rsidR="00AB311A" w:rsidRPr="003A2709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20 – Листинг запроса зада</w:t>
      </w:r>
      <w:r w:rsidRPr="0083286C">
        <w:rPr>
          <w:noProof/>
          <w:sz w:val="28"/>
          <w:szCs w:val="28"/>
          <w:lang w:eastAsia="ru-RU"/>
        </w:rPr>
        <w:t xml:space="preserve">ния </w:t>
      </w:r>
      <w:r w:rsidR="00A9620C">
        <w:rPr>
          <w:color w:val="000000"/>
          <w:sz w:val="28"/>
          <w:szCs w:val="28"/>
          <w:lang w:eastAsia="ru-RU"/>
        </w:rPr>
        <w:t>3.</w:t>
      </w:r>
      <w:r w:rsidR="00A9620C" w:rsidRPr="005F2B14">
        <w:rPr>
          <w:color w:val="000000"/>
          <w:sz w:val="28"/>
          <w:szCs w:val="28"/>
          <w:lang w:eastAsia="ru-RU"/>
        </w:rPr>
        <w:t>2.</w:t>
      </w:r>
      <w:r w:rsidR="00AE156B" w:rsidRPr="008441EE">
        <w:rPr>
          <w:color w:val="000000"/>
          <w:sz w:val="28"/>
          <w:szCs w:val="28"/>
          <w:lang w:eastAsia="ru-RU"/>
        </w:rPr>
        <w:t>1</w:t>
      </w:r>
      <w:r w:rsidR="00A9620C" w:rsidRPr="00A9620C">
        <w:rPr>
          <w:color w:val="000000"/>
          <w:sz w:val="28"/>
          <w:szCs w:val="28"/>
          <w:lang w:eastAsia="ru-RU"/>
        </w:rPr>
        <w:t>.2</w:t>
      </w:r>
    </w:p>
    <w:p w:rsidR="00AB311A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Выполнение задания </w:t>
      </w:r>
      <w:r w:rsidR="00A9620C">
        <w:rPr>
          <w:color w:val="000000"/>
          <w:sz w:val="28"/>
          <w:szCs w:val="28"/>
          <w:lang w:eastAsia="ru-RU"/>
        </w:rPr>
        <w:t>3.</w:t>
      </w:r>
      <w:r w:rsidR="00A9620C" w:rsidRPr="005F2B14">
        <w:rPr>
          <w:color w:val="000000"/>
          <w:sz w:val="28"/>
          <w:szCs w:val="28"/>
          <w:lang w:eastAsia="ru-RU"/>
        </w:rPr>
        <w:t>2.</w:t>
      </w:r>
      <w:r w:rsidR="00AE156B" w:rsidRPr="00AE156B">
        <w:rPr>
          <w:color w:val="000000"/>
          <w:sz w:val="28"/>
          <w:szCs w:val="28"/>
          <w:lang w:eastAsia="ru-RU"/>
        </w:rPr>
        <w:t>1</w:t>
      </w:r>
      <w:r w:rsidR="00A9620C">
        <w:rPr>
          <w:color w:val="000000"/>
          <w:sz w:val="28"/>
          <w:szCs w:val="28"/>
          <w:lang w:eastAsia="ru-RU"/>
        </w:rPr>
        <w:t>.3</w:t>
      </w:r>
      <w:r w:rsidR="00A9620C" w:rsidRPr="00A9620C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 xml:space="preserve">представлено на рисунке </w:t>
      </w:r>
      <w:r w:rsidRPr="00AB311A">
        <w:rPr>
          <w:color w:val="000000"/>
          <w:sz w:val="28"/>
          <w:szCs w:val="28"/>
          <w:lang w:eastAsia="ru-RU"/>
        </w:rPr>
        <w:t>21</w:t>
      </w:r>
      <w:r>
        <w:rPr>
          <w:color w:val="000000"/>
          <w:sz w:val="28"/>
          <w:szCs w:val="28"/>
          <w:lang w:eastAsia="ru-RU"/>
        </w:rPr>
        <w:t>.</w:t>
      </w: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4998720" cy="1242060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Default="00AB311A" w:rsidP="00AB311A">
      <w:pPr>
        <w:autoSpaceDE w:val="0"/>
        <w:ind w:firstLine="708"/>
        <w:jc w:val="center"/>
        <w:rPr>
          <w:noProof/>
          <w:lang w:eastAsia="ru-RU"/>
        </w:rPr>
      </w:pPr>
    </w:p>
    <w:p w:rsidR="00AB311A" w:rsidRPr="003A2709" w:rsidRDefault="00AB311A" w:rsidP="00AB311A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21</w:t>
      </w:r>
      <w:r w:rsidRPr="0083286C">
        <w:rPr>
          <w:noProof/>
          <w:sz w:val="28"/>
          <w:szCs w:val="28"/>
          <w:lang w:eastAsia="ru-RU"/>
        </w:rPr>
        <w:t xml:space="preserve"> – </w:t>
      </w:r>
      <w:r w:rsidR="0057500D">
        <w:rPr>
          <w:noProof/>
          <w:sz w:val="28"/>
          <w:szCs w:val="28"/>
          <w:lang w:eastAsia="ru-RU"/>
        </w:rPr>
        <w:t xml:space="preserve"> Удаление записей</w:t>
      </w:r>
    </w:p>
    <w:p w:rsidR="00AB311A" w:rsidRPr="0083286C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Листинг запроса задания </w:t>
      </w:r>
      <w:r w:rsidR="00A9620C">
        <w:rPr>
          <w:color w:val="000000"/>
          <w:sz w:val="28"/>
          <w:szCs w:val="28"/>
          <w:lang w:eastAsia="ru-RU"/>
        </w:rPr>
        <w:t>3.</w:t>
      </w:r>
      <w:r w:rsidR="00A9620C" w:rsidRPr="005F2B14">
        <w:rPr>
          <w:color w:val="000000"/>
          <w:sz w:val="28"/>
          <w:szCs w:val="28"/>
          <w:lang w:eastAsia="ru-RU"/>
        </w:rPr>
        <w:t>2.</w:t>
      </w:r>
      <w:r w:rsidR="00AE156B" w:rsidRPr="00AE156B">
        <w:rPr>
          <w:color w:val="000000"/>
          <w:sz w:val="28"/>
          <w:szCs w:val="28"/>
          <w:lang w:eastAsia="ru-RU"/>
        </w:rPr>
        <w:t>1</w:t>
      </w:r>
      <w:r w:rsidR="00A9620C">
        <w:rPr>
          <w:color w:val="000000"/>
          <w:sz w:val="28"/>
          <w:szCs w:val="28"/>
          <w:lang w:eastAsia="ru-RU"/>
        </w:rPr>
        <w:t xml:space="preserve">.3 </w:t>
      </w:r>
      <w:r>
        <w:rPr>
          <w:color w:val="000000"/>
          <w:sz w:val="28"/>
          <w:szCs w:val="28"/>
          <w:lang w:eastAsia="ru-RU"/>
        </w:rPr>
        <w:t>представлен на рисунке 22.</w:t>
      </w:r>
    </w:p>
    <w:p w:rsidR="00AB311A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3307080" cy="112776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Default="00AB311A" w:rsidP="00AB311A">
      <w:pPr>
        <w:autoSpaceDE w:val="0"/>
        <w:jc w:val="center"/>
        <w:rPr>
          <w:noProof/>
          <w:lang w:eastAsia="ru-RU"/>
        </w:rPr>
      </w:pPr>
    </w:p>
    <w:p w:rsidR="00AB311A" w:rsidRPr="003A2709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22 – Листинг запроса зада</w:t>
      </w:r>
      <w:r w:rsidRPr="0083286C">
        <w:rPr>
          <w:noProof/>
          <w:sz w:val="28"/>
          <w:szCs w:val="28"/>
          <w:lang w:eastAsia="ru-RU"/>
        </w:rPr>
        <w:t xml:space="preserve">ния </w:t>
      </w:r>
      <w:r w:rsidR="00A9620C">
        <w:rPr>
          <w:color w:val="000000"/>
          <w:sz w:val="28"/>
          <w:szCs w:val="28"/>
          <w:lang w:eastAsia="ru-RU"/>
        </w:rPr>
        <w:t>3.</w:t>
      </w:r>
      <w:r w:rsidR="00A9620C" w:rsidRPr="005F2B14">
        <w:rPr>
          <w:color w:val="000000"/>
          <w:sz w:val="28"/>
          <w:szCs w:val="28"/>
          <w:lang w:eastAsia="ru-RU"/>
        </w:rPr>
        <w:t>2.</w:t>
      </w:r>
      <w:r w:rsidR="00AE156B" w:rsidRPr="008441EE">
        <w:rPr>
          <w:color w:val="000000"/>
          <w:sz w:val="28"/>
          <w:szCs w:val="28"/>
          <w:lang w:eastAsia="ru-RU"/>
        </w:rPr>
        <w:t>1</w:t>
      </w:r>
      <w:r w:rsidR="00A9620C">
        <w:rPr>
          <w:color w:val="000000"/>
          <w:sz w:val="28"/>
          <w:szCs w:val="28"/>
          <w:lang w:eastAsia="ru-RU"/>
        </w:rPr>
        <w:t>.3</w:t>
      </w:r>
    </w:p>
    <w:p w:rsidR="00AB311A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Выполнение задания </w:t>
      </w:r>
      <w:r w:rsidR="00A9620C">
        <w:rPr>
          <w:color w:val="000000"/>
          <w:sz w:val="28"/>
          <w:szCs w:val="28"/>
          <w:lang w:eastAsia="ru-RU"/>
        </w:rPr>
        <w:t>3.</w:t>
      </w:r>
      <w:r w:rsidR="00A9620C" w:rsidRPr="005F2B14">
        <w:rPr>
          <w:color w:val="000000"/>
          <w:sz w:val="28"/>
          <w:szCs w:val="28"/>
          <w:lang w:eastAsia="ru-RU"/>
        </w:rPr>
        <w:t>2.</w:t>
      </w:r>
      <w:r w:rsidR="00AE156B" w:rsidRPr="00AE156B">
        <w:rPr>
          <w:color w:val="000000"/>
          <w:sz w:val="28"/>
          <w:szCs w:val="28"/>
          <w:lang w:eastAsia="ru-RU"/>
        </w:rPr>
        <w:t>1</w:t>
      </w:r>
      <w:r w:rsidR="00A9620C">
        <w:rPr>
          <w:color w:val="000000"/>
          <w:sz w:val="28"/>
          <w:szCs w:val="28"/>
          <w:lang w:eastAsia="ru-RU"/>
        </w:rPr>
        <w:t xml:space="preserve">.4 </w:t>
      </w:r>
      <w:r>
        <w:rPr>
          <w:color w:val="000000"/>
          <w:sz w:val="28"/>
          <w:szCs w:val="28"/>
          <w:lang w:eastAsia="ru-RU"/>
        </w:rPr>
        <w:t>представлено на рисунке 23.</w:t>
      </w: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3886200" cy="1153923"/>
            <wp:effectExtent l="0" t="0" r="0" b="8255"/>
            <wp:docPr id="2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489" cy="115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Default="00AB311A" w:rsidP="00AB311A">
      <w:pPr>
        <w:autoSpaceDE w:val="0"/>
        <w:ind w:firstLine="708"/>
        <w:jc w:val="center"/>
        <w:rPr>
          <w:noProof/>
          <w:lang w:eastAsia="ru-RU"/>
        </w:rPr>
      </w:pPr>
    </w:p>
    <w:p w:rsidR="00AB311A" w:rsidRPr="003A2709" w:rsidRDefault="00AB311A" w:rsidP="00AB311A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23</w:t>
      </w:r>
      <w:r w:rsidRPr="0083286C">
        <w:rPr>
          <w:noProof/>
          <w:sz w:val="28"/>
          <w:szCs w:val="28"/>
          <w:lang w:eastAsia="ru-RU"/>
        </w:rPr>
        <w:t xml:space="preserve"> – </w:t>
      </w:r>
      <w:r w:rsidR="00A9620C">
        <w:rPr>
          <w:noProof/>
          <w:sz w:val="28"/>
          <w:szCs w:val="28"/>
          <w:lang w:eastAsia="ru-RU"/>
        </w:rPr>
        <w:t>Измен</w:t>
      </w:r>
      <w:r w:rsidR="0057500D">
        <w:rPr>
          <w:noProof/>
          <w:sz w:val="28"/>
          <w:szCs w:val="28"/>
          <w:lang w:eastAsia="ru-RU"/>
        </w:rPr>
        <w:t>ение записей</w:t>
      </w: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lastRenderedPageBreak/>
        <w:t>Листинг запроса задани</w:t>
      </w:r>
      <w:r w:rsidR="00A9620C">
        <w:rPr>
          <w:color w:val="000000"/>
          <w:sz w:val="28"/>
          <w:szCs w:val="28"/>
          <w:lang w:eastAsia="ru-RU"/>
        </w:rPr>
        <w:t>я 3.</w:t>
      </w:r>
      <w:r w:rsidR="00A9620C" w:rsidRPr="005F2B14">
        <w:rPr>
          <w:color w:val="000000"/>
          <w:sz w:val="28"/>
          <w:szCs w:val="28"/>
          <w:lang w:eastAsia="ru-RU"/>
        </w:rPr>
        <w:t>2.</w:t>
      </w:r>
      <w:r w:rsidR="00AE156B" w:rsidRPr="00AE156B">
        <w:rPr>
          <w:color w:val="000000"/>
          <w:sz w:val="28"/>
          <w:szCs w:val="28"/>
          <w:lang w:eastAsia="ru-RU"/>
        </w:rPr>
        <w:t>1</w:t>
      </w:r>
      <w:r w:rsidR="00A9620C">
        <w:rPr>
          <w:color w:val="000000"/>
          <w:sz w:val="28"/>
          <w:szCs w:val="28"/>
          <w:lang w:eastAsia="ru-RU"/>
        </w:rPr>
        <w:t>.</w:t>
      </w:r>
      <w:r w:rsidR="00A9620C" w:rsidRPr="00A9620C">
        <w:rPr>
          <w:color w:val="000000"/>
          <w:sz w:val="28"/>
          <w:szCs w:val="28"/>
          <w:lang w:eastAsia="ru-RU"/>
        </w:rPr>
        <w:t>4</w:t>
      </w:r>
      <w:r>
        <w:rPr>
          <w:color w:val="000000"/>
          <w:sz w:val="28"/>
          <w:szCs w:val="28"/>
          <w:lang w:eastAsia="ru-RU"/>
        </w:rPr>
        <w:t xml:space="preserve"> представлен на рисунке 24.</w:t>
      </w:r>
    </w:p>
    <w:p w:rsidR="00AB311A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4274820" cy="1021080"/>
            <wp:effectExtent l="0" t="0" r="0" b="0"/>
            <wp:docPr id="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Default="00AB311A" w:rsidP="00AB311A">
      <w:pPr>
        <w:autoSpaceDE w:val="0"/>
        <w:jc w:val="center"/>
        <w:rPr>
          <w:noProof/>
          <w:lang w:eastAsia="ru-RU"/>
        </w:rPr>
      </w:pPr>
    </w:p>
    <w:p w:rsidR="00AB311A" w:rsidRPr="008E31C5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24 – Листинг запроса зада</w:t>
      </w:r>
      <w:r w:rsidRPr="0083286C">
        <w:rPr>
          <w:noProof/>
          <w:sz w:val="28"/>
          <w:szCs w:val="28"/>
          <w:lang w:eastAsia="ru-RU"/>
        </w:rPr>
        <w:t xml:space="preserve">ния </w:t>
      </w:r>
      <w:r w:rsidR="00A9620C">
        <w:rPr>
          <w:color w:val="000000"/>
          <w:sz w:val="28"/>
          <w:szCs w:val="28"/>
          <w:lang w:eastAsia="ru-RU"/>
        </w:rPr>
        <w:t>3.</w:t>
      </w:r>
      <w:r w:rsidR="00A9620C" w:rsidRPr="005F2B14">
        <w:rPr>
          <w:color w:val="000000"/>
          <w:sz w:val="28"/>
          <w:szCs w:val="28"/>
          <w:lang w:eastAsia="ru-RU"/>
        </w:rPr>
        <w:t>2.</w:t>
      </w:r>
      <w:r w:rsidR="00AE156B" w:rsidRPr="008441EE">
        <w:rPr>
          <w:color w:val="000000"/>
          <w:sz w:val="28"/>
          <w:szCs w:val="28"/>
          <w:lang w:eastAsia="ru-RU"/>
        </w:rPr>
        <w:t>1</w:t>
      </w:r>
      <w:r w:rsidR="00A9620C">
        <w:rPr>
          <w:color w:val="000000"/>
          <w:sz w:val="28"/>
          <w:szCs w:val="28"/>
          <w:lang w:eastAsia="ru-RU"/>
        </w:rPr>
        <w:t>.</w:t>
      </w:r>
      <w:r w:rsidR="00A9620C" w:rsidRPr="008E31C5">
        <w:rPr>
          <w:color w:val="000000"/>
          <w:sz w:val="28"/>
          <w:szCs w:val="28"/>
          <w:lang w:eastAsia="ru-RU"/>
        </w:rPr>
        <w:t>4</w:t>
      </w:r>
    </w:p>
    <w:p w:rsidR="00AB311A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8E31C5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="00AE156B" w:rsidRPr="00AE156B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>.</w:t>
      </w:r>
      <w:r w:rsidRPr="008E31C5">
        <w:rPr>
          <w:color w:val="000000"/>
          <w:sz w:val="28"/>
          <w:szCs w:val="28"/>
          <w:lang w:eastAsia="ru-RU"/>
        </w:rPr>
        <w:t>5</w:t>
      </w:r>
      <w:r w:rsidR="00AB311A">
        <w:rPr>
          <w:color w:val="000000"/>
          <w:sz w:val="28"/>
          <w:szCs w:val="28"/>
          <w:lang w:eastAsia="ru-RU"/>
        </w:rPr>
        <w:t xml:space="preserve"> представлено на рисунке 25.</w:t>
      </w: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3764280" cy="845820"/>
            <wp:effectExtent l="0" t="0" r="0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Default="00AB311A" w:rsidP="00AB311A">
      <w:pPr>
        <w:autoSpaceDE w:val="0"/>
        <w:ind w:firstLine="708"/>
        <w:jc w:val="center"/>
        <w:rPr>
          <w:noProof/>
          <w:lang w:eastAsia="ru-RU"/>
        </w:rPr>
      </w:pPr>
    </w:p>
    <w:p w:rsidR="00AB311A" w:rsidRPr="003A2709" w:rsidRDefault="00AB311A" w:rsidP="00AB311A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25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Новая таблица соодержащая сведения с конкретным лицом</w:t>
      </w:r>
    </w:p>
    <w:p w:rsidR="00AB311A" w:rsidRPr="0083286C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Листинг запроса задания </w:t>
      </w:r>
      <w:r w:rsidR="008E31C5">
        <w:rPr>
          <w:color w:val="000000"/>
          <w:sz w:val="28"/>
          <w:szCs w:val="28"/>
          <w:lang w:eastAsia="ru-RU"/>
        </w:rPr>
        <w:t>3.</w:t>
      </w:r>
      <w:r w:rsidR="008E31C5" w:rsidRPr="005F2B14">
        <w:rPr>
          <w:color w:val="000000"/>
          <w:sz w:val="28"/>
          <w:szCs w:val="28"/>
          <w:lang w:eastAsia="ru-RU"/>
        </w:rPr>
        <w:t>2.</w:t>
      </w:r>
      <w:r w:rsidR="00AE156B" w:rsidRPr="00AE156B">
        <w:rPr>
          <w:color w:val="000000"/>
          <w:sz w:val="28"/>
          <w:szCs w:val="28"/>
          <w:lang w:eastAsia="ru-RU"/>
        </w:rPr>
        <w:t>1</w:t>
      </w:r>
      <w:r w:rsidR="008E31C5">
        <w:rPr>
          <w:color w:val="000000"/>
          <w:sz w:val="28"/>
          <w:szCs w:val="28"/>
          <w:lang w:eastAsia="ru-RU"/>
        </w:rPr>
        <w:t>.</w:t>
      </w:r>
      <w:r w:rsidR="008E31C5" w:rsidRPr="008E31C5">
        <w:rPr>
          <w:color w:val="000000"/>
          <w:sz w:val="28"/>
          <w:szCs w:val="28"/>
          <w:lang w:eastAsia="ru-RU"/>
        </w:rPr>
        <w:t xml:space="preserve">5 </w:t>
      </w:r>
      <w:r>
        <w:rPr>
          <w:color w:val="000000"/>
          <w:sz w:val="28"/>
          <w:szCs w:val="28"/>
          <w:lang w:eastAsia="ru-RU"/>
        </w:rPr>
        <w:t>представлен на рисунке 26.</w:t>
      </w:r>
    </w:p>
    <w:p w:rsidR="00AB311A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943600" cy="960120"/>
            <wp:effectExtent l="0" t="0" r="0" b="0"/>
            <wp:docPr id="2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Default="00AB311A" w:rsidP="00AB311A">
      <w:pPr>
        <w:autoSpaceDE w:val="0"/>
        <w:jc w:val="center"/>
        <w:rPr>
          <w:noProof/>
          <w:lang w:eastAsia="ru-RU"/>
        </w:rPr>
      </w:pPr>
    </w:p>
    <w:p w:rsidR="00AB311A" w:rsidRPr="003A2709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26 – Листинг запроса зада</w:t>
      </w:r>
      <w:r w:rsidRPr="0083286C">
        <w:rPr>
          <w:noProof/>
          <w:sz w:val="28"/>
          <w:szCs w:val="28"/>
          <w:lang w:eastAsia="ru-RU"/>
        </w:rPr>
        <w:t>ния 3.1.</w:t>
      </w:r>
      <w:r>
        <w:rPr>
          <w:noProof/>
          <w:sz w:val="28"/>
          <w:szCs w:val="28"/>
          <w:lang w:eastAsia="ru-RU"/>
        </w:rPr>
        <w:t>5</w:t>
      </w:r>
    </w:p>
    <w:p w:rsidR="00AB311A" w:rsidRPr="007625BD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Выполнение задания </w:t>
      </w:r>
      <w:r w:rsidR="008E31C5">
        <w:rPr>
          <w:color w:val="000000"/>
          <w:sz w:val="28"/>
          <w:szCs w:val="28"/>
          <w:lang w:eastAsia="ru-RU"/>
        </w:rPr>
        <w:t>3.</w:t>
      </w:r>
      <w:r w:rsidR="008E31C5" w:rsidRPr="005F2B14">
        <w:rPr>
          <w:color w:val="000000"/>
          <w:sz w:val="28"/>
          <w:szCs w:val="28"/>
          <w:lang w:eastAsia="ru-RU"/>
        </w:rPr>
        <w:t>2.</w:t>
      </w:r>
      <w:r w:rsidR="00AE156B" w:rsidRPr="00AE156B">
        <w:rPr>
          <w:color w:val="000000"/>
          <w:sz w:val="28"/>
          <w:szCs w:val="28"/>
          <w:lang w:eastAsia="ru-RU"/>
        </w:rPr>
        <w:t>1</w:t>
      </w:r>
      <w:r w:rsidR="008E31C5">
        <w:rPr>
          <w:color w:val="000000"/>
          <w:sz w:val="28"/>
          <w:szCs w:val="28"/>
          <w:lang w:eastAsia="ru-RU"/>
        </w:rPr>
        <w:t>.</w:t>
      </w:r>
      <w:r w:rsidR="008E31C5" w:rsidRPr="008E31C5">
        <w:rPr>
          <w:color w:val="000000"/>
          <w:sz w:val="28"/>
          <w:szCs w:val="28"/>
          <w:lang w:eastAsia="ru-RU"/>
        </w:rPr>
        <w:t xml:space="preserve">6 </w:t>
      </w:r>
      <w:r>
        <w:rPr>
          <w:color w:val="000000"/>
          <w:sz w:val="28"/>
          <w:szCs w:val="28"/>
          <w:lang w:eastAsia="ru-RU"/>
        </w:rPr>
        <w:t>представлено на рисунке 27.</w:t>
      </w: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3817620" cy="944880"/>
            <wp:effectExtent l="0" t="0" r="0" b="0"/>
            <wp:docPr id="3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Default="00AB311A" w:rsidP="008E31C5">
      <w:pPr>
        <w:autoSpaceDE w:val="0"/>
        <w:ind w:firstLine="708"/>
        <w:rPr>
          <w:noProof/>
          <w:lang w:eastAsia="ru-RU"/>
        </w:rPr>
      </w:pPr>
    </w:p>
    <w:p w:rsidR="00AB311A" w:rsidRPr="003A2709" w:rsidRDefault="00AB311A" w:rsidP="00AB311A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27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Удаление таблицы выполнено успешно</w:t>
      </w:r>
    </w:p>
    <w:p w:rsidR="00AB311A" w:rsidRPr="0083286C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Листинг запроса задания </w:t>
      </w:r>
      <w:r w:rsidR="008E31C5">
        <w:rPr>
          <w:color w:val="000000"/>
          <w:sz w:val="28"/>
          <w:szCs w:val="28"/>
          <w:lang w:eastAsia="ru-RU"/>
        </w:rPr>
        <w:t>3.</w:t>
      </w:r>
      <w:r w:rsidR="008E31C5" w:rsidRPr="005F2B14">
        <w:rPr>
          <w:color w:val="000000"/>
          <w:sz w:val="28"/>
          <w:szCs w:val="28"/>
          <w:lang w:eastAsia="ru-RU"/>
        </w:rPr>
        <w:t>2.</w:t>
      </w:r>
      <w:r w:rsidR="00AE156B" w:rsidRPr="00AE156B">
        <w:rPr>
          <w:color w:val="000000"/>
          <w:sz w:val="28"/>
          <w:szCs w:val="28"/>
          <w:lang w:eastAsia="ru-RU"/>
        </w:rPr>
        <w:t>1</w:t>
      </w:r>
      <w:r w:rsidR="008E31C5" w:rsidRPr="008E31C5">
        <w:rPr>
          <w:color w:val="000000"/>
          <w:sz w:val="28"/>
          <w:szCs w:val="28"/>
          <w:lang w:eastAsia="ru-RU"/>
        </w:rPr>
        <w:t xml:space="preserve">.6 </w:t>
      </w:r>
      <w:r>
        <w:rPr>
          <w:color w:val="000000"/>
          <w:sz w:val="28"/>
          <w:szCs w:val="28"/>
          <w:lang w:eastAsia="ru-RU"/>
        </w:rPr>
        <w:t>представлен на рисунке 2</w:t>
      </w:r>
      <w:r w:rsidRPr="00AB311A">
        <w:rPr>
          <w:color w:val="000000"/>
          <w:sz w:val="28"/>
          <w:szCs w:val="28"/>
          <w:lang w:eastAsia="ru-RU"/>
        </w:rPr>
        <w:t>8</w:t>
      </w:r>
      <w:r>
        <w:rPr>
          <w:color w:val="000000"/>
          <w:sz w:val="28"/>
          <w:szCs w:val="28"/>
          <w:lang w:eastAsia="ru-RU"/>
        </w:rPr>
        <w:t>.</w:t>
      </w:r>
    </w:p>
    <w:p w:rsidR="00AB311A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2522220" cy="457200"/>
            <wp:effectExtent l="0" t="0" r="0" b="0"/>
            <wp:docPr id="3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Default="00AB311A" w:rsidP="00AB311A">
      <w:pPr>
        <w:autoSpaceDE w:val="0"/>
        <w:jc w:val="center"/>
        <w:rPr>
          <w:noProof/>
          <w:lang w:eastAsia="ru-RU"/>
        </w:rPr>
      </w:pPr>
    </w:p>
    <w:p w:rsidR="00AB311A" w:rsidRPr="003A2709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28 – Листинг запроса зада</w:t>
      </w:r>
      <w:r w:rsidRPr="0083286C">
        <w:rPr>
          <w:noProof/>
          <w:sz w:val="28"/>
          <w:szCs w:val="28"/>
          <w:lang w:eastAsia="ru-RU"/>
        </w:rPr>
        <w:t>ния 3.1.</w:t>
      </w:r>
      <w:r>
        <w:rPr>
          <w:noProof/>
          <w:sz w:val="28"/>
          <w:szCs w:val="28"/>
          <w:lang w:eastAsia="ru-RU"/>
        </w:rPr>
        <w:t>6</w:t>
      </w:r>
    </w:p>
    <w:p w:rsidR="00AB311A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lastRenderedPageBreak/>
        <w:t xml:space="preserve">Выполнение задания </w:t>
      </w:r>
      <w:r w:rsidR="00AE156B">
        <w:rPr>
          <w:color w:val="000000"/>
          <w:sz w:val="28"/>
          <w:szCs w:val="28"/>
          <w:lang w:eastAsia="ru-RU"/>
        </w:rPr>
        <w:t>3.</w:t>
      </w:r>
      <w:r w:rsidR="00AE156B" w:rsidRPr="005F2B14">
        <w:rPr>
          <w:color w:val="000000"/>
          <w:sz w:val="28"/>
          <w:szCs w:val="28"/>
          <w:lang w:eastAsia="ru-RU"/>
        </w:rPr>
        <w:t>2.</w:t>
      </w:r>
      <w:r w:rsidR="00AE156B" w:rsidRPr="00AE156B">
        <w:rPr>
          <w:color w:val="000000"/>
          <w:sz w:val="28"/>
          <w:szCs w:val="28"/>
          <w:lang w:eastAsia="ru-RU"/>
        </w:rPr>
        <w:t>1</w:t>
      </w:r>
      <w:r w:rsidR="00AE156B">
        <w:rPr>
          <w:color w:val="000000"/>
          <w:sz w:val="28"/>
          <w:szCs w:val="28"/>
          <w:lang w:eastAsia="ru-RU"/>
        </w:rPr>
        <w:t xml:space="preserve">.7 </w:t>
      </w:r>
      <w:r>
        <w:rPr>
          <w:color w:val="000000"/>
          <w:sz w:val="28"/>
          <w:szCs w:val="28"/>
          <w:lang w:eastAsia="ru-RU"/>
        </w:rPr>
        <w:t>представлено на рисунке 2</w:t>
      </w:r>
      <w:r w:rsidRPr="00AB311A">
        <w:rPr>
          <w:color w:val="000000"/>
          <w:sz w:val="28"/>
          <w:szCs w:val="28"/>
          <w:lang w:eastAsia="ru-RU"/>
        </w:rPr>
        <w:t>9</w:t>
      </w:r>
      <w:r>
        <w:rPr>
          <w:color w:val="000000"/>
          <w:sz w:val="28"/>
          <w:szCs w:val="28"/>
          <w:lang w:eastAsia="ru-RU"/>
        </w:rPr>
        <w:t>.</w:t>
      </w: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935980" cy="556260"/>
            <wp:effectExtent l="0" t="0" r="0" b="0"/>
            <wp:docPr id="3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Default="00AB311A" w:rsidP="00AB311A">
      <w:pPr>
        <w:autoSpaceDE w:val="0"/>
        <w:ind w:firstLine="708"/>
        <w:jc w:val="center"/>
        <w:rPr>
          <w:noProof/>
          <w:lang w:eastAsia="ru-RU"/>
        </w:rPr>
      </w:pPr>
    </w:p>
    <w:p w:rsidR="00AB311A" w:rsidRPr="00CE0C74" w:rsidRDefault="00AB311A" w:rsidP="00AB311A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29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Вывод необходимых данных</w:t>
      </w:r>
    </w:p>
    <w:p w:rsidR="00AB311A" w:rsidRPr="0083286C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B311A" w:rsidP="00AB311A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Листинг запроса задания </w:t>
      </w:r>
      <w:r w:rsidR="00AE156B">
        <w:rPr>
          <w:color w:val="000000"/>
          <w:sz w:val="28"/>
          <w:szCs w:val="28"/>
          <w:lang w:eastAsia="ru-RU"/>
        </w:rPr>
        <w:t>3.</w:t>
      </w:r>
      <w:r w:rsidR="00AE156B" w:rsidRPr="005F2B14">
        <w:rPr>
          <w:color w:val="000000"/>
          <w:sz w:val="28"/>
          <w:szCs w:val="28"/>
          <w:lang w:eastAsia="ru-RU"/>
        </w:rPr>
        <w:t>2.</w:t>
      </w:r>
      <w:r w:rsidR="00AE156B" w:rsidRPr="00AE156B">
        <w:rPr>
          <w:color w:val="000000"/>
          <w:sz w:val="28"/>
          <w:szCs w:val="28"/>
          <w:lang w:eastAsia="ru-RU"/>
        </w:rPr>
        <w:t>1</w:t>
      </w:r>
      <w:r w:rsidR="00AE156B">
        <w:rPr>
          <w:color w:val="000000"/>
          <w:sz w:val="28"/>
          <w:szCs w:val="28"/>
          <w:lang w:eastAsia="ru-RU"/>
        </w:rPr>
        <w:t xml:space="preserve">.7 </w:t>
      </w:r>
      <w:r>
        <w:rPr>
          <w:color w:val="000000"/>
          <w:sz w:val="28"/>
          <w:szCs w:val="28"/>
          <w:lang w:eastAsia="ru-RU"/>
        </w:rPr>
        <w:t>представлен на рисунке 30.</w:t>
      </w:r>
    </w:p>
    <w:p w:rsidR="00AB311A" w:rsidRDefault="00AB311A" w:rsidP="00AB311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B311A" w:rsidRDefault="00A5242F" w:rsidP="00AB311A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4038600" cy="647700"/>
            <wp:effectExtent l="0" t="0" r="0" b="0"/>
            <wp:docPr id="3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11A" w:rsidRDefault="00AB311A" w:rsidP="00AB311A">
      <w:pPr>
        <w:autoSpaceDE w:val="0"/>
        <w:jc w:val="center"/>
        <w:rPr>
          <w:noProof/>
          <w:lang w:eastAsia="ru-RU"/>
        </w:rPr>
      </w:pPr>
    </w:p>
    <w:p w:rsidR="0083286C" w:rsidRDefault="00AB311A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30 – Листинг запроса зада</w:t>
      </w:r>
      <w:r w:rsidRPr="0083286C">
        <w:rPr>
          <w:noProof/>
          <w:sz w:val="28"/>
          <w:szCs w:val="28"/>
          <w:lang w:eastAsia="ru-RU"/>
        </w:rPr>
        <w:t>ния 3.1.</w:t>
      </w:r>
      <w:r>
        <w:rPr>
          <w:noProof/>
          <w:sz w:val="28"/>
          <w:szCs w:val="28"/>
          <w:lang w:eastAsia="ru-RU"/>
        </w:rPr>
        <w:t>7</w:t>
      </w:r>
    </w:p>
    <w:p w:rsidR="0083286C" w:rsidRDefault="0083286C" w:rsidP="006060B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83286C" w:rsidRPr="008441EE" w:rsidRDefault="00AE156B" w:rsidP="006060BA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  <w:r w:rsidRPr="00AE156B">
        <w:rPr>
          <w:b/>
          <w:color w:val="000000"/>
          <w:sz w:val="28"/>
          <w:szCs w:val="28"/>
          <w:lang w:eastAsia="ru-RU"/>
        </w:rPr>
        <w:t xml:space="preserve">Выполнение </w:t>
      </w:r>
      <w:r>
        <w:rPr>
          <w:b/>
          <w:color w:val="000000"/>
          <w:sz w:val="28"/>
          <w:szCs w:val="28"/>
          <w:lang w:eastAsia="ru-RU"/>
        </w:rPr>
        <w:t xml:space="preserve">заданий </w:t>
      </w:r>
      <w:r w:rsidRPr="00AE156B">
        <w:rPr>
          <w:b/>
          <w:color w:val="000000"/>
          <w:sz w:val="28"/>
          <w:szCs w:val="28"/>
          <w:lang w:eastAsia="ru-RU"/>
        </w:rPr>
        <w:t>3.2.1</w:t>
      </w:r>
      <w:r>
        <w:rPr>
          <w:b/>
          <w:color w:val="000000"/>
          <w:sz w:val="28"/>
          <w:szCs w:val="28"/>
          <w:lang w:eastAsia="ru-RU"/>
        </w:rPr>
        <w:t xml:space="preserve"> </w:t>
      </w:r>
      <w:r w:rsidRPr="00AE156B">
        <w:rPr>
          <w:b/>
          <w:color w:val="000000"/>
          <w:sz w:val="28"/>
          <w:szCs w:val="28"/>
          <w:lang w:eastAsia="ru-RU"/>
        </w:rPr>
        <w:t xml:space="preserve">в СУБД </w:t>
      </w:r>
      <w:r>
        <w:rPr>
          <w:b/>
          <w:color w:val="000000"/>
          <w:sz w:val="28"/>
          <w:szCs w:val="28"/>
          <w:lang w:val="en-US" w:eastAsia="ru-RU"/>
        </w:rPr>
        <w:t>MySQL</w:t>
      </w:r>
    </w:p>
    <w:p w:rsidR="00AE156B" w:rsidRPr="00AE156B" w:rsidRDefault="00AE156B" w:rsidP="006060BA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Выполнение задания 3.2.1.1 представлено на рисунке </w:t>
      </w:r>
      <w:r w:rsidRPr="00AE156B">
        <w:rPr>
          <w:color w:val="000000"/>
          <w:sz w:val="28"/>
          <w:szCs w:val="28"/>
          <w:lang w:eastAsia="ru-RU"/>
        </w:rPr>
        <w:t>31</w:t>
      </w:r>
      <w:r>
        <w:rPr>
          <w:color w:val="000000"/>
          <w:sz w:val="28"/>
          <w:szCs w:val="28"/>
          <w:lang w:eastAsia="ru-RU"/>
        </w:rPr>
        <w:t>.</w:t>
      </w: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E156B" w:rsidRPr="00D539AD" w:rsidRDefault="00D539AD" w:rsidP="00AE156B">
      <w:pPr>
        <w:autoSpaceDE w:val="0"/>
        <w:ind w:firstLine="708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511D6BE" wp14:editId="05CCDFFA">
            <wp:extent cx="3323145" cy="824346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8869" cy="82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6B" w:rsidRDefault="00AE156B" w:rsidP="00AE156B">
      <w:pPr>
        <w:autoSpaceDE w:val="0"/>
        <w:ind w:firstLine="708"/>
        <w:jc w:val="center"/>
        <w:rPr>
          <w:noProof/>
          <w:lang w:eastAsia="ru-RU"/>
        </w:rPr>
      </w:pPr>
    </w:p>
    <w:p w:rsidR="00AE156B" w:rsidRDefault="00AE156B" w:rsidP="00AE156B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31 </w:t>
      </w:r>
      <w:r w:rsidRPr="0083286C">
        <w:rPr>
          <w:noProof/>
          <w:sz w:val="28"/>
          <w:szCs w:val="28"/>
          <w:lang w:eastAsia="ru-RU"/>
        </w:rPr>
        <w:t xml:space="preserve">– </w:t>
      </w:r>
      <w:r>
        <w:rPr>
          <w:noProof/>
          <w:sz w:val="28"/>
          <w:szCs w:val="28"/>
          <w:lang w:eastAsia="ru-RU"/>
        </w:rPr>
        <w:t>Созданные, в результате выполнения запроса база данных и таблица</w:t>
      </w:r>
    </w:p>
    <w:p w:rsidR="0083286C" w:rsidRDefault="0083286C" w:rsidP="006060B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 w:rsidRPr="005F2B14">
        <w:rPr>
          <w:color w:val="000000"/>
          <w:sz w:val="28"/>
          <w:szCs w:val="28"/>
          <w:lang w:eastAsia="ru-RU"/>
        </w:rPr>
        <w:t>.1</w:t>
      </w:r>
      <w:r>
        <w:rPr>
          <w:color w:val="000000"/>
          <w:sz w:val="28"/>
          <w:szCs w:val="28"/>
          <w:lang w:eastAsia="ru-RU"/>
        </w:rPr>
        <w:t xml:space="preserve"> представлен на рисунке </w:t>
      </w:r>
      <w:r w:rsidRPr="00AE156B">
        <w:rPr>
          <w:color w:val="000000"/>
          <w:sz w:val="28"/>
          <w:szCs w:val="28"/>
          <w:lang w:eastAsia="ru-RU"/>
        </w:rPr>
        <w:t>32</w:t>
      </w:r>
      <w:r>
        <w:rPr>
          <w:color w:val="000000"/>
          <w:sz w:val="28"/>
          <w:szCs w:val="28"/>
          <w:lang w:eastAsia="ru-RU"/>
        </w:rPr>
        <w:t>.</w:t>
      </w:r>
    </w:p>
    <w:p w:rsidR="00AE156B" w:rsidRPr="007B4CFE" w:rsidRDefault="0096111D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7B4CFE">
        <w:rPr>
          <w:color w:val="000000"/>
          <w:sz w:val="28"/>
          <w:szCs w:val="28"/>
          <w:lang w:eastAsia="ru-RU"/>
        </w:rPr>
        <w:t xml:space="preserve"> </w:t>
      </w:r>
    </w:p>
    <w:p w:rsidR="00AE156B" w:rsidRPr="00D539AD" w:rsidRDefault="0096111D" w:rsidP="00AE156B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8E1ED4" wp14:editId="730285DE">
            <wp:extent cx="6553629" cy="1309254"/>
            <wp:effectExtent l="0" t="0" r="0" b="571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88232" cy="13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6B" w:rsidRPr="002B65DD" w:rsidRDefault="00AE156B" w:rsidP="00AE156B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Pr="002B65DD">
        <w:rPr>
          <w:noProof/>
          <w:sz w:val="28"/>
          <w:szCs w:val="28"/>
          <w:lang w:eastAsia="ru-RU"/>
        </w:rPr>
        <w:t>32</w:t>
      </w:r>
      <w:r>
        <w:rPr>
          <w:noProof/>
          <w:sz w:val="28"/>
          <w:szCs w:val="28"/>
          <w:lang w:eastAsia="ru-RU"/>
        </w:rPr>
        <w:t xml:space="preserve"> – Листинг запроса задания 3.2.1.1</w:t>
      </w:r>
    </w:p>
    <w:p w:rsidR="00AE156B" w:rsidRDefault="00AE156B" w:rsidP="00AE156B">
      <w:pPr>
        <w:autoSpaceDE w:val="0"/>
        <w:jc w:val="center"/>
        <w:rPr>
          <w:noProof/>
          <w:sz w:val="28"/>
          <w:szCs w:val="28"/>
          <w:lang w:eastAsia="ru-RU"/>
        </w:rPr>
      </w:pP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 w:rsidRPr="00A9620C">
        <w:rPr>
          <w:color w:val="000000"/>
          <w:sz w:val="28"/>
          <w:szCs w:val="28"/>
          <w:lang w:eastAsia="ru-RU"/>
        </w:rPr>
        <w:t>.2</w:t>
      </w:r>
      <w:r>
        <w:rPr>
          <w:color w:val="000000"/>
          <w:sz w:val="28"/>
          <w:szCs w:val="28"/>
          <w:lang w:eastAsia="ru-RU"/>
        </w:rPr>
        <w:t xml:space="preserve"> представлено на рисунке </w:t>
      </w:r>
      <w:r w:rsidR="002B65DD" w:rsidRPr="002B65DD">
        <w:rPr>
          <w:color w:val="000000"/>
          <w:sz w:val="28"/>
          <w:szCs w:val="28"/>
          <w:lang w:eastAsia="ru-RU"/>
        </w:rPr>
        <w:t>33</w:t>
      </w:r>
      <w:r>
        <w:rPr>
          <w:color w:val="000000"/>
          <w:sz w:val="28"/>
          <w:szCs w:val="28"/>
          <w:lang w:eastAsia="ru-RU"/>
        </w:rPr>
        <w:t>.</w:t>
      </w: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E156B" w:rsidRDefault="00311790" w:rsidP="00AE156B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F6FB19" wp14:editId="6535D356">
            <wp:extent cx="6220460" cy="2108835"/>
            <wp:effectExtent l="0" t="0" r="8890" b="571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6B" w:rsidRPr="003A2709" w:rsidRDefault="00AE156B" w:rsidP="00AE156B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2B65DD" w:rsidRPr="002B65DD">
        <w:rPr>
          <w:noProof/>
          <w:sz w:val="28"/>
          <w:szCs w:val="28"/>
          <w:lang w:eastAsia="ru-RU"/>
        </w:rPr>
        <w:t>33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Добавленные в таблицу записи</w:t>
      </w:r>
    </w:p>
    <w:p w:rsidR="00AE156B" w:rsidRPr="0083286C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 w:rsidRPr="00A9620C">
        <w:rPr>
          <w:color w:val="000000"/>
          <w:sz w:val="28"/>
          <w:szCs w:val="28"/>
          <w:lang w:eastAsia="ru-RU"/>
        </w:rPr>
        <w:t>.2</w:t>
      </w:r>
      <w:r>
        <w:rPr>
          <w:color w:val="000000"/>
          <w:sz w:val="28"/>
          <w:szCs w:val="28"/>
          <w:lang w:eastAsia="ru-RU"/>
        </w:rPr>
        <w:t xml:space="preserve"> представлен на рисунке </w:t>
      </w:r>
      <w:r w:rsidR="002B65DD" w:rsidRPr="002B65DD">
        <w:rPr>
          <w:color w:val="000000"/>
          <w:sz w:val="28"/>
          <w:szCs w:val="28"/>
          <w:lang w:eastAsia="ru-RU"/>
        </w:rPr>
        <w:t>34</w:t>
      </w:r>
      <w:r>
        <w:rPr>
          <w:color w:val="000000"/>
          <w:sz w:val="28"/>
          <w:szCs w:val="28"/>
          <w:lang w:eastAsia="ru-RU"/>
        </w:rPr>
        <w:t>.</w:t>
      </w:r>
    </w:p>
    <w:p w:rsidR="00AE156B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311790" w:rsidP="00AE156B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97168C" wp14:editId="459F6DE8">
            <wp:extent cx="6220460" cy="2205990"/>
            <wp:effectExtent l="0" t="0" r="889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6B" w:rsidRDefault="00AE156B" w:rsidP="00AE156B">
      <w:pPr>
        <w:autoSpaceDE w:val="0"/>
        <w:jc w:val="center"/>
        <w:rPr>
          <w:noProof/>
          <w:lang w:eastAsia="ru-RU"/>
        </w:rPr>
      </w:pPr>
    </w:p>
    <w:p w:rsidR="00AE156B" w:rsidRPr="003A2709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2B65DD" w:rsidRPr="002B65DD">
        <w:rPr>
          <w:noProof/>
          <w:sz w:val="28"/>
          <w:szCs w:val="28"/>
          <w:lang w:eastAsia="ru-RU"/>
        </w:rPr>
        <w:t>34</w:t>
      </w:r>
      <w:r>
        <w:rPr>
          <w:noProof/>
          <w:sz w:val="28"/>
          <w:szCs w:val="28"/>
          <w:lang w:eastAsia="ru-RU"/>
        </w:rPr>
        <w:t xml:space="preserve"> – Листинг запроса зада</w:t>
      </w:r>
      <w:r w:rsidRPr="0083286C">
        <w:rPr>
          <w:noProof/>
          <w:sz w:val="28"/>
          <w:szCs w:val="28"/>
          <w:lang w:eastAsia="ru-RU"/>
        </w:rPr>
        <w:t xml:space="preserve">ния </w:t>
      </w:r>
      <w:r>
        <w:rPr>
          <w:color w:val="000000"/>
          <w:sz w:val="28"/>
          <w:szCs w:val="28"/>
          <w:lang w:eastAsia="ru-RU"/>
        </w:rPr>
        <w:t>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 w:rsidRPr="00A9620C">
        <w:rPr>
          <w:color w:val="000000"/>
          <w:sz w:val="28"/>
          <w:szCs w:val="28"/>
          <w:lang w:eastAsia="ru-RU"/>
        </w:rPr>
        <w:t>.2</w:t>
      </w:r>
    </w:p>
    <w:p w:rsidR="00AE156B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>.3</w:t>
      </w:r>
      <w:r w:rsidRPr="00A9620C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представлено на рисунке</w:t>
      </w:r>
      <w:r w:rsidR="002B65DD" w:rsidRPr="002B65DD">
        <w:rPr>
          <w:color w:val="000000"/>
          <w:sz w:val="28"/>
          <w:szCs w:val="28"/>
          <w:lang w:eastAsia="ru-RU"/>
        </w:rPr>
        <w:t xml:space="preserve"> 35</w:t>
      </w:r>
      <w:r>
        <w:rPr>
          <w:color w:val="000000"/>
          <w:sz w:val="28"/>
          <w:szCs w:val="28"/>
          <w:lang w:eastAsia="ru-RU"/>
        </w:rPr>
        <w:t>.</w:t>
      </w: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E156B" w:rsidRDefault="00311790" w:rsidP="00AE156B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FC1F92D" wp14:editId="3C011914">
            <wp:extent cx="6220460" cy="1743075"/>
            <wp:effectExtent l="0" t="0" r="889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6B" w:rsidRDefault="00AE156B" w:rsidP="00AE156B">
      <w:pPr>
        <w:autoSpaceDE w:val="0"/>
        <w:ind w:firstLine="708"/>
        <w:jc w:val="center"/>
        <w:rPr>
          <w:noProof/>
          <w:lang w:eastAsia="ru-RU"/>
        </w:rPr>
      </w:pPr>
    </w:p>
    <w:p w:rsidR="00AE156B" w:rsidRPr="007B4CFE" w:rsidRDefault="00AE156B" w:rsidP="00AE156B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2B65DD" w:rsidRPr="002B65DD">
        <w:rPr>
          <w:noProof/>
          <w:sz w:val="28"/>
          <w:szCs w:val="28"/>
          <w:lang w:eastAsia="ru-RU"/>
        </w:rPr>
        <w:t>35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Отсутствие удаленной записи</w:t>
      </w:r>
    </w:p>
    <w:p w:rsidR="00AE156B" w:rsidRPr="0083286C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 xml:space="preserve">.3 представлен </w:t>
      </w:r>
      <w:r w:rsidR="002B65DD">
        <w:rPr>
          <w:color w:val="000000"/>
          <w:sz w:val="28"/>
          <w:szCs w:val="28"/>
          <w:lang w:eastAsia="ru-RU"/>
        </w:rPr>
        <w:t>на рисунке 36</w:t>
      </w:r>
      <w:r>
        <w:rPr>
          <w:color w:val="000000"/>
          <w:sz w:val="28"/>
          <w:szCs w:val="28"/>
          <w:lang w:eastAsia="ru-RU"/>
        </w:rPr>
        <w:t>.</w:t>
      </w:r>
    </w:p>
    <w:p w:rsidR="00AE156B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311790" w:rsidP="00AE156B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4FA0FE" wp14:editId="362EC9B3">
            <wp:extent cx="2676525" cy="65722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6B" w:rsidRDefault="00AE156B" w:rsidP="00AE156B">
      <w:pPr>
        <w:autoSpaceDE w:val="0"/>
        <w:jc w:val="center"/>
        <w:rPr>
          <w:noProof/>
          <w:lang w:eastAsia="ru-RU"/>
        </w:rPr>
      </w:pPr>
    </w:p>
    <w:p w:rsidR="00AE156B" w:rsidRPr="003A2709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2B65DD">
        <w:rPr>
          <w:noProof/>
          <w:sz w:val="28"/>
          <w:szCs w:val="28"/>
          <w:lang w:eastAsia="ru-RU"/>
        </w:rPr>
        <w:t>36</w:t>
      </w:r>
      <w:r>
        <w:rPr>
          <w:noProof/>
          <w:sz w:val="28"/>
          <w:szCs w:val="28"/>
          <w:lang w:eastAsia="ru-RU"/>
        </w:rPr>
        <w:t xml:space="preserve"> – Листинг запроса зада</w:t>
      </w:r>
      <w:r w:rsidRPr="0083286C">
        <w:rPr>
          <w:noProof/>
          <w:sz w:val="28"/>
          <w:szCs w:val="28"/>
          <w:lang w:eastAsia="ru-RU"/>
        </w:rPr>
        <w:t xml:space="preserve">ния </w:t>
      </w:r>
      <w:r>
        <w:rPr>
          <w:color w:val="000000"/>
          <w:sz w:val="28"/>
          <w:szCs w:val="28"/>
          <w:lang w:eastAsia="ru-RU"/>
        </w:rPr>
        <w:t>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>.3</w:t>
      </w:r>
    </w:p>
    <w:p w:rsidR="00AE156B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 xml:space="preserve">.4 представлено на рисунке </w:t>
      </w:r>
      <w:r w:rsidR="002B65DD">
        <w:rPr>
          <w:color w:val="000000"/>
          <w:sz w:val="28"/>
          <w:szCs w:val="28"/>
          <w:lang w:eastAsia="ru-RU"/>
        </w:rPr>
        <w:t>37</w:t>
      </w:r>
      <w:r>
        <w:rPr>
          <w:color w:val="000000"/>
          <w:sz w:val="28"/>
          <w:szCs w:val="28"/>
          <w:lang w:eastAsia="ru-RU"/>
        </w:rPr>
        <w:t>.</w:t>
      </w: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E156B" w:rsidRDefault="00311790" w:rsidP="00AE156B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AF0839E" wp14:editId="02978BB3">
            <wp:extent cx="5495925" cy="167640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6B" w:rsidRDefault="00AE156B" w:rsidP="00AE156B">
      <w:pPr>
        <w:autoSpaceDE w:val="0"/>
        <w:ind w:firstLine="708"/>
        <w:jc w:val="center"/>
        <w:rPr>
          <w:noProof/>
          <w:lang w:eastAsia="ru-RU"/>
        </w:rPr>
      </w:pPr>
    </w:p>
    <w:p w:rsidR="00AE156B" w:rsidRPr="003A2709" w:rsidRDefault="00AE156B" w:rsidP="00AE156B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2B65DD" w:rsidRPr="002B65DD">
        <w:rPr>
          <w:noProof/>
          <w:sz w:val="28"/>
          <w:szCs w:val="28"/>
          <w:lang w:eastAsia="ru-RU"/>
        </w:rPr>
        <w:t>37</w:t>
      </w:r>
      <w:r w:rsidRPr="0083286C">
        <w:rPr>
          <w:noProof/>
          <w:sz w:val="28"/>
          <w:szCs w:val="28"/>
          <w:lang w:eastAsia="ru-RU"/>
        </w:rPr>
        <w:t xml:space="preserve"> – </w:t>
      </w:r>
      <w:r w:rsidR="0059501F">
        <w:rPr>
          <w:noProof/>
          <w:sz w:val="28"/>
          <w:szCs w:val="28"/>
          <w:lang w:eastAsia="ru-RU"/>
        </w:rPr>
        <w:t>Изменение имя клиента</w:t>
      </w:r>
    </w:p>
    <w:p w:rsidR="00AE156B" w:rsidRPr="0083286C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>.</w:t>
      </w:r>
      <w:r w:rsidRPr="00A9620C">
        <w:rPr>
          <w:color w:val="000000"/>
          <w:sz w:val="28"/>
          <w:szCs w:val="28"/>
          <w:lang w:eastAsia="ru-RU"/>
        </w:rPr>
        <w:t>4</w:t>
      </w:r>
      <w:r>
        <w:rPr>
          <w:color w:val="000000"/>
          <w:sz w:val="28"/>
          <w:szCs w:val="28"/>
          <w:lang w:eastAsia="ru-RU"/>
        </w:rPr>
        <w:t xml:space="preserve"> представлен </w:t>
      </w:r>
      <w:r w:rsidR="002B65DD">
        <w:rPr>
          <w:color w:val="000000"/>
          <w:sz w:val="28"/>
          <w:szCs w:val="28"/>
          <w:lang w:eastAsia="ru-RU"/>
        </w:rPr>
        <w:t>на рисунке 38</w:t>
      </w:r>
      <w:r>
        <w:rPr>
          <w:color w:val="000000"/>
          <w:sz w:val="28"/>
          <w:szCs w:val="28"/>
          <w:lang w:eastAsia="ru-RU"/>
        </w:rPr>
        <w:t>.</w:t>
      </w:r>
    </w:p>
    <w:p w:rsidR="00AE156B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311790" w:rsidP="00AE156B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3F3609" wp14:editId="2E2C9D64">
            <wp:extent cx="3048000" cy="9810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6B" w:rsidRDefault="00AE156B" w:rsidP="00AE156B">
      <w:pPr>
        <w:autoSpaceDE w:val="0"/>
        <w:jc w:val="center"/>
        <w:rPr>
          <w:noProof/>
          <w:lang w:eastAsia="ru-RU"/>
        </w:rPr>
      </w:pPr>
    </w:p>
    <w:p w:rsidR="00AE156B" w:rsidRPr="008E31C5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2B65DD">
        <w:rPr>
          <w:noProof/>
          <w:sz w:val="28"/>
          <w:szCs w:val="28"/>
          <w:lang w:eastAsia="ru-RU"/>
        </w:rPr>
        <w:t>38</w:t>
      </w:r>
      <w:r>
        <w:rPr>
          <w:noProof/>
          <w:sz w:val="28"/>
          <w:szCs w:val="28"/>
          <w:lang w:eastAsia="ru-RU"/>
        </w:rPr>
        <w:t xml:space="preserve"> – Листинг запроса зада</w:t>
      </w:r>
      <w:r w:rsidRPr="0083286C">
        <w:rPr>
          <w:noProof/>
          <w:sz w:val="28"/>
          <w:szCs w:val="28"/>
          <w:lang w:eastAsia="ru-RU"/>
        </w:rPr>
        <w:t xml:space="preserve">ния </w:t>
      </w:r>
      <w:r>
        <w:rPr>
          <w:color w:val="000000"/>
          <w:sz w:val="28"/>
          <w:szCs w:val="28"/>
          <w:lang w:eastAsia="ru-RU"/>
        </w:rPr>
        <w:t>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>.</w:t>
      </w:r>
      <w:r w:rsidRPr="008E31C5">
        <w:rPr>
          <w:color w:val="000000"/>
          <w:sz w:val="28"/>
          <w:szCs w:val="28"/>
          <w:lang w:eastAsia="ru-RU"/>
        </w:rPr>
        <w:t>4</w:t>
      </w:r>
    </w:p>
    <w:p w:rsidR="00AE156B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>.</w:t>
      </w:r>
      <w:r w:rsidRPr="008E31C5">
        <w:rPr>
          <w:color w:val="000000"/>
          <w:sz w:val="28"/>
          <w:szCs w:val="28"/>
          <w:lang w:eastAsia="ru-RU"/>
        </w:rPr>
        <w:t>5</w:t>
      </w:r>
      <w:r>
        <w:rPr>
          <w:color w:val="000000"/>
          <w:sz w:val="28"/>
          <w:szCs w:val="28"/>
          <w:lang w:eastAsia="ru-RU"/>
        </w:rPr>
        <w:t xml:space="preserve"> представлено на рисунке </w:t>
      </w:r>
      <w:r w:rsidR="002B65DD">
        <w:rPr>
          <w:color w:val="000000"/>
          <w:sz w:val="28"/>
          <w:szCs w:val="28"/>
          <w:lang w:eastAsia="ru-RU"/>
        </w:rPr>
        <w:t>3</w:t>
      </w:r>
      <w:r w:rsidR="002B65DD" w:rsidRPr="002B65DD">
        <w:rPr>
          <w:color w:val="000000"/>
          <w:sz w:val="28"/>
          <w:szCs w:val="28"/>
          <w:lang w:eastAsia="ru-RU"/>
        </w:rPr>
        <w:t>9</w:t>
      </w:r>
      <w:r>
        <w:rPr>
          <w:color w:val="000000"/>
          <w:sz w:val="28"/>
          <w:szCs w:val="28"/>
          <w:lang w:eastAsia="ru-RU"/>
        </w:rPr>
        <w:t>.</w:t>
      </w: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E156B" w:rsidRDefault="00311790" w:rsidP="00AE156B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F134B8C" wp14:editId="35C4C7D2">
            <wp:extent cx="5029200" cy="236220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6B" w:rsidRDefault="00AE156B" w:rsidP="00AE156B">
      <w:pPr>
        <w:autoSpaceDE w:val="0"/>
        <w:ind w:firstLine="708"/>
        <w:jc w:val="center"/>
        <w:rPr>
          <w:noProof/>
          <w:lang w:eastAsia="ru-RU"/>
        </w:rPr>
      </w:pPr>
    </w:p>
    <w:p w:rsidR="00AE156B" w:rsidRPr="003A2709" w:rsidRDefault="00AE156B" w:rsidP="00AE156B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2B65DD">
        <w:rPr>
          <w:noProof/>
          <w:sz w:val="28"/>
          <w:szCs w:val="28"/>
          <w:lang w:eastAsia="ru-RU"/>
        </w:rPr>
        <w:t>39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 xml:space="preserve">Новая таблица </w:t>
      </w:r>
    </w:p>
    <w:p w:rsidR="00AE156B" w:rsidRPr="002B65DD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lastRenderedPageBreak/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>.</w:t>
      </w:r>
      <w:r w:rsidRPr="008E31C5">
        <w:rPr>
          <w:color w:val="000000"/>
          <w:sz w:val="28"/>
          <w:szCs w:val="28"/>
          <w:lang w:eastAsia="ru-RU"/>
        </w:rPr>
        <w:t xml:space="preserve">5 </w:t>
      </w:r>
      <w:r>
        <w:rPr>
          <w:color w:val="000000"/>
          <w:sz w:val="28"/>
          <w:szCs w:val="28"/>
          <w:lang w:eastAsia="ru-RU"/>
        </w:rPr>
        <w:t xml:space="preserve">представлен на рисунке </w:t>
      </w:r>
      <w:r w:rsidR="002B65DD" w:rsidRPr="002B65DD">
        <w:rPr>
          <w:color w:val="000000"/>
          <w:sz w:val="28"/>
          <w:szCs w:val="28"/>
          <w:lang w:eastAsia="ru-RU"/>
        </w:rPr>
        <w:t>40.</w:t>
      </w:r>
    </w:p>
    <w:p w:rsidR="00AE156B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311790" w:rsidP="00AE156B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CE57B77" wp14:editId="4006F321">
            <wp:extent cx="5438775" cy="11049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6B" w:rsidRDefault="00AE156B" w:rsidP="00AE156B">
      <w:pPr>
        <w:autoSpaceDE w:val="0"/>
        <w:jc w:val="center"/>
        <w:rPr>
          <w:noProof/>
          <w:lang w:eastAsia="ru-RU"/>
        </w:rPr>
      </w:pPr>
    </w:p>
    <w:p w:rsidR="00AE156B" w:rsidRPr="003A2709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2B65DD">
        <w:rPr>
          <w:noProof/>
          <w:sz w:val="28"/>
          <w:szCs w:val="28"/>
          <w:lang w:eastAsia="ru-RU"/>
        </w:rPr>
        <w:t>4</w:t>
      </w:r>
      <w:r w:rsidR="002B65DD" w:rsidRPr="002B65DD">
        <w:rPr>
          <w:noProof/>
          <w:sz w:val="28"/>
          <w:szCs w:val="28"/>
          <w:lang w:eastAsia="ru-RU"/>
        </w:rPr>
        <w:t>0</w:t>
      </w:r>
      <w:r>
        <w:rPr>
          <w:noProof/>
          <w:sz w:val="28"/>
          <w:szCs w:val="28"/>
          <w:lang w:eastAsia="ru-RU"/>
        </w:rPr>
        <w:t xml:space="preserve"> – Листинг запроса зада</w:t>
      </w:r>
      <w:r w:rsidRPr="0083286C">
        <w:rPr>
          <w:noProof/>
          <w:sz w:val="28"/>
          <w:szCs w:val="28"/>
          <w:lang w:eastAsia="ru-RU"/>
        </w:rPr>
        <w:t>ния 3.1.</w:t>
      </w:r>
      <w:r>
        <w:rPr>
          <w:noProof/>
          <w:sz w:val="28"/>
          <w:szCs w:val="28"/>
          <w:lang w:eastAsia="ru-RU"/>
        </w:rPr>
        <w:t>5</w:t>
      </w:r>
    </w:p>
    <w:p w:rsidR="00AE156B" w:rsidRPr="007625BD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>.</w:t>
      </w:r>
      <w:r w:rsidRPr="008E31C5">
        <w:rPr>
          <w:color w:val="000000"/>
          <w:sz w:val="28"/>
          <w:szCs w:val="28"/>
          <w:lang w:eastAsia="ru-RU"/>
        </w:rPr>
        <w:t xml:space="preserve">6 </w:t>
      </w:r>
      <w:r>
        <w:rPr>
          <w:color w:val="000000"/>
          <w:sz w:val="28"/>
          <w:szCs w:val="28"/>
          <w:lang w:eastAsia="ru-RU"/>
        </w:rPr>
        <w:t xml:space="preserve">представлено на рисунке </w:t>
      </w:r>
      <w:r w:rsidR="002B65DD">
        <w:rPr>
          <w:color w:val="000000"/>
          <w:sz w:val="28"/>
          <w:szCs w:val="28"/>
          <w:lang w:eastAsia="ru-RU"/>
        </w:rPr>
        <w:t>4</w:t>
      </w:r>
      <w:r w:rsidR="002B65DD" w:rsidRPr="002B65DD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>.</w:t>
      </w: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E156B" w:rsidRDefault="00B96375" w:rsidP="00AE156B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26B6A4" wp14:editId="7ECF45C5">
            <wp:extent cx="3105150" cy="3238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6B" w:rsidRDefault="00AE156B" w:rsidP="00AE156B">
      <w:pPr>
        <w:autoSpaceDE w:val="0"/>
        <w:ind w:firstLine="708"/>
        <w:rPr>
          <w:noProof/>
          <w:lang w:eastAsia="ru-RU"/>
        </w:rPr>
      </w:pPr>
    </w:p>
    <w:p w:rsidR="00AE156B" w:rsidRPr="003A2709" w:rsidRDefault="00AE156B" w:rsidP="00AE156B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2B65DD">
        <w:rPr>
          <w:noProof/>
          <w:sz w:val="28"/>
          <w:szCs w:val="28"/>
          <w:lang w:eastAsia="ru-RU"/>
        </w:rPr>
        <w:t>4</w:t>
      </w:r>
      <w:r w:rsidR="002B65DD" w:rsidRPr="002B65DD">
        <w:rPr>
          <w:noProof/>
          <w:sz w:val="28"/>
          <w:szCs w:val="28"/>
          <w:lang w:eastAsia="ru-RU"/>
        </w:rPr>
        <w:t>1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Удаление таблицы выполнено успешно</w:t>
      </w:r>
    </w:p>
    <w:p w:rsidR="00AE156B" w:rsidRPr="0083286C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 w:rsidRPr="008E31C5">
        <w:rPr>
          <w:color w:val="000000"/>
          <w:sz w:val="28"/>
          <w:szCs w:val="28"/>
          <w:lang w:eastAsia="ru-RU"/>
        </w:rPr>
        <w:t xml:space="preserve">.6 </w:t>
      </w:r>
      <w:r>
        <w:rPr>
          <w:color w:val="000000"/>
          <w:sz w:val="28"/>
          <w:szCs w:val="28"/>
          <w:lang w:eastAsia="ru-RU"/>
        </w:rPr>
        <w:t xml:space="preserve">представлен на рисунке </w:t>
      </w:r>
      <w:r w:rsidR="002B65DD" w:rsidRPr="002B65DD">
        <w:rPr>
          <w:color w:val="000000"/>
          <w:sz w:val="28"/>
          <w:szCs w:val="28"/>
          <w:lang w:eastAsia="ru-RU"/>
        </w:rPr>
        <w:t>42</w:t>
      </w:r>
      <w:r>
        <w:rPr>
          <w:color w:val="000000"/>
          <w:sz w:val="28"/>
          <w:szCs w:val="28"/>
          <w:lang w:eastAsia="ru-RU"/>
        </w:rPr>
        <w:t>.</w:t>
      </w:r>
    </w:p>
    <w:p w:rsidR="00AE156B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311790" w:rsidP="00AE156B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0DC6560" wp14:editId="54E2F41E">
            <wp:extent cx="1990725" cy="323850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6B" w:rsidRDefault="00AE156B" w:rsidP="00AE156B">
      <w:pPr>
        <w:autoSpaceDE w:val="0"/>
        <w:jc w:val="center"/>
        <w:rPr>
          <w:noProof/>
          <w:lang w:eastAsia="ru-RU"/>
        </w:rPr>
      </w:pPr>
    </w:p>
    <w:p w:rsidR="00AE156B" w:rsidRPr="003A2709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2B65DD" w:rsidRPr="002B65DD">
        <w:rPr>
          <w:noProof/>
          <w:sz w:val="28"/>
          <w:szCs w:val="28"/>
          <w:lang w:eastAsia="ru-RU"/>
        </w:rPr>
        <w:t>42</w:t>
      </w:r>
      <w:r>
        <w:rPr>
          <w:noProof/>
          <w:sz w:val="28"/>
          <w:szCs w:val="28"/>
          <w:lang w:eastAsia="ru-RU"/>
        </w:rPr>
        <w:t xml:space="preserve"> – Листинг запроса зада</w:t>
      </w:r>
      <w:r w:rsidRPr="0083286C">
        <w:rPr>
          <w:noProof/>
          <w:sz w:val="28"/>
          <w:szCs w:val="28"/>
          <w:lang w:eastAsia="ru-RU"/>
        </w:rPr>
        <w:t>ния 3.1.</w:t>
      </w:r>
      <w:r>
        <w:rPr>
          <w:noProof/>
          <w:sz w:val="28"/>
          <w:szCs w:val="28"/>
          <w:lang w:eastAsia="ru-RU"/>
        </w:rPr>
        <w:t>6</w:t>
      </w:r>
    </w:p>
    <w:p w:rsidR="00AE156B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 xml:space="preserve">.7 представлено на рисунке </w:t>
      </w:r>
      <w:r w:rsidR="002B65DD" w:rsidRPr="002B65DD">
        <w:rPr>
          <w:color w:val="000000"/>
          <w:sz w:val="28"/>
          <w:szCs w:val="28"/>
          <w:lang w:eastAsia="ru-RU"/>
        </w:rPr>
        <w:t>43</w:t>
      </w:r>
      <w:r>
        <w:rPr>
          <w:color w:val="000000"/>
          <w:sz w:val="28"/>
          <w:szCs w:val="28"/>
          <w:lang w:eastAsia="ru-RU"/>
        </w:rPr>
        <w:t>.</w:t>
      </w: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E156B" w:rsidRDefault="00B96375" w:rsidP="00AE156B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1A0650" wp14:editId="219D248B">
            <wp:extent cx="3931920" cy="948525"/>
            <wp:effectExtent l="0" t="0" r="0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7413" cy="95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1F" w:rsidRDefault="0059501F" w:rsidP="00AE156B">
      <w:pPr>
        <w:autoSpaceDE w:val="0"/>
        <w:ind w:firstLine="708"/>
        <w:jc w:val="center"/>
        <w:rPr>
          <w:noProof/>
          <w:lang w:eastAsia="ru-RU"/>
        </w:rPr>
      </w:pPr>
    </w:p>
    <w:p w:rsidR="00AE156B" w:rsidRPr="00CE0C74" w:rsidRDefault="00AE156B" w:rsidP="00AE156B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2B65DD">
        <w:rPr>
          <w:noProof/>
          <w:sz w:val="28"/>
          <w:szCs w:val="28"/>
          <w:lang w:eastAsia="ru-RU"/>
        </w:rPr>
        <w:t>43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Вывод необходимых данных</w:t>
      </w:r>
    </w:p>
    <w:p w:rsidR="00AE156B" w:rsidRPr="0083286C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AE156B" w:rsidP="00AE156B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 w:rsidRPr="00AE156B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 xml:space="preserve">.7 представлен на рисунке </w:t>
      </w:r>
      <w:r w:rsidR="002B65DD">
        <w:rPr>
          <w:color w:val="000000"/>
          <w:sz w:val="28"/>
          <w:szCs w:val="28"/>
          <w:lang w:eastAsia="ru-RU"/>
        </w:rPr>
        <w:t>44</w:t>
      </w:r>
      <w:r>
        <w:rPr>
          <w:color w:val="000000"/>
          <w:sz w:val="28"/>
          <w:szCs w:val="28"/>
          <w:lang w:eastAsia="ru-RU"/>
        </w:rPr>
        <w:t>.</w:t>
      </w:r>
    </w:p>
    <w:p w:rsidR="00AE156B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E156B" w:rsidRDefault="00B96375" w:rsidP="00AE156B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A6A9C1" wp14:editId="10DCF418">
            <wp:extent cx="5410200" cy="99060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6B" w:rsidRDefault="00AE156B" w:rsidP="00AE156B">
      <w:pPr>
        <w:autoSpaceDE w:val="0"/>
        <w:jc w:val="center"/>
        <w:rPr>
          <w:noProof/>
          <w:lang w:eastAsia="ru-RU"/>
        </w:rPr>
      </w:pPr>
    </w:p>
    <w:p w:rsidR="00AE156B" w:rsidRDefault="00AE156B" w:rsidP="00AE156B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2B65DD">
        <w:rPr>
          <w:noProof/>
          <w:sz w:val="28"/>
          <w:szCs w:val="28"/>
          <w:lang w:eastAsia="ru-RU"/>
        </w:rPr>
        <w:t>44</w:t>
      </w:r>
      <w:r>
        <w:rPr>
          <w:noProof/>
          <w:sz w:val="28"/>
          <w:szCs w:val="28"/>
          <w:lang w:eastAsia="ru-RU"/>
        </w:rPr>
        <w:t xml:space="preserve"> – Листинг запроса зада</w:t>
      </w:r>
      <w:r w:rsidRPr="0083286C">
        <w:rPr>
          <w:noProof/>
          <w:sz w:val="28"/>
          <w:szCs w:val="28"/>
          <w:lang w:eastAsia="ru-RU"/>
        </w:rPr>
        <w:t>ния 3.1.</w:t>
      </w:r>
      <w:r>
        <w:rPr>
          <w:noProof/>
          <w:sz w:val="28"/>
          <w:szCs w:val="28"/>
          <w:lang w:eastAsia="ru-RU"/>
        </w:rPr>
        <w:t>7</w:t>
      </w:r>
    </w:p>
    <w:p w:rsidR="00AE156B" w:rsidRDefault="00AE156B" w:rsidP="006060B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59501F" w:rsidRDefault="0059501F" w:rsidP="006060B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31B1" w:rsidRDefault="003A31B1" w:rsidP="006060BA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31B1" w:rsidRPr="008441EE" w:rsidRDefault="00A81AB1" w:rsidP="003A31B1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  <w:r w:rsidRPr="00A81AB1">
        <w:rPr>
          <w:b/>
          <w:color w:val="000000"/>
          <w:sz w:val="28"/>
          <w:szCs w:val="28"/>
          <w:lang w:eastAsia="ru-RU"/>
        </w:rPr>
        <w:lastRenderedPageBreak/>
        <w:t xml:space="preserve">Проектирование базы данных в СУБД </w:t>
      </w:r>
      <w:r>
        <w:rPr>
          <w:b/>
          <w:color w:val="000000"/>
          <w:sz w:val="28"/>
          <w:szCs w:val="28"/>
          <w:lang w:val="en-US" w:eastAsia="ru-RU"/>
        </w:rPr>
        <w:t>MySQL</w:t>
      </w:r>
    </w:p>
    <w:p w:rsidR="003A31B1" w:rsidRPr="003A31B1" w:rsidRDefault="003A31B1" w:rsidP="003A31B1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</w:p>
    <w:p w:rsidR="00BF6853" w:rsidRDefault="00BF6853" w:rsidP="00BF6853">
      <w:pPr>
        <w:jc w:val="both"/>
        <w:rPr>
          <w:kern w:val="0"/>
        </w:rPr>
      </w:pPr>
      <w:r>
        <w:rPr>
          <w:b/>
          <w:sz w:val="28"/>
          <w:szCs w:val="28"/>
        </w:rPr>
        <w:t>ВАРИАНТ 9. Записная книжка хирурга</w:t>
      </w:r>
    </w:p>
    <w:p w:rsidR="00BF6853" w:rsidRDefault="00BF6853" w:rsidP="00BF6853">
      <w:pPr>
        <w:jc w:val="both"/>
        <w:rPr>
          <w:kern w:val="0"/>
        </w:rPr>
      </w:pPr>
      <w:r>
        <w:rPr>
          <w:sz w:val="28"/>
          <w:szCs w:val="28"/>
        </w:rPr>
        <w:t>Дата; название операции; время операции; ФИО больного; диагноз больного; возраст больного; операции, ранее перенесенные больным.</w:t>
      </w:r>
    </w:p>
    <w:p w:rsidR="003A31B1" w:rsidRPr="003A31B1" w:rsidRDefault="003A31B1" w:rsidP="003A31B1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</w:p>
    <w:p w:rsidR="00A81AB1" w:rsidRDefault="00A81AB1" w:rsidP="00A81AB1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A81AB1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 xml:space="preserve"> </w:t>
      </w:r>
      <w:r w:rsidR="003A31B1">
        <w:rPr>
          <w:color w:val="000000"/>
          <w:sz w:val="28"/>
          <w:szCs w:val="28"/>
          <w:lang w:eastAsia="ru-RU"/>
        </w:rPr>
        <w:t xml:space="preserve">(создание базы данных) </w:t>
      </w:r>
      <w:r>
        <w:rPr>
          <w:color w:val="000000"/>
          <w:sz w:val="28"/>
          <w:szCs w:val="28"/>
          <w:lang w:eastAsia="ru-RU"/>
        </w:rPr>
        <w:t>представлено на рисунке 45.</w:t>
      </w:r>
    </w:p>
    <w:p w:rsidR="00A81AB1" w:rsidRDefault="00A81AB1" w:rsidP="00A81AB1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81AB1" w:rsidRDefault="00B96375" w:rsidP="00A81AB1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8932E1" wp14:editId="51B7E7A2">
            <wp:extent cx="1914525" cy="96202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B1" w:rsidRDefault="00A81AB1" w:rsidP="00A81AB1">
      <w:pPr>
        <w:autoSpaceDE w:val="0"/>
        <w:ind w:firstLine="708"/>
        <w:jc w:val="center"/>
        <w:rPr>
          <w:noProof/>
          <w:lang w:eastAsia="ru-RU"/>
        </w:rPr>
      </w:pPr>
    </w:p>
    <w:p w:rsidR="00A81AB1" w:rsidRPr="00CE0C74" w:rsidRDefault="00A81AB1" w:rsidP="00A81AB1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45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Созданная база данных</w:t>
      </w:r>
    </w:p>
    <w:p w:rsidR="00A81AB1" w:rsidRPr="0083286C" w:rsidRDefault="00A81AB1" w:rsidP="00A81AB1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81AB1" w:rsidRDefault="00A81AB1" w:rsidP="00A81AB1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2.1 представлен на рисунке 46.</w:t>
      </w:r>
    </w:p>
    <w:p w:rsidR="00A81AB1" w:rsidRDefault="00A81AB1" w:rsidP="00A81AB1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81AB1" w:rsidRDefault="00B96375" w:rsidP="00A81AB1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DD49C4" wp14:editId="6AC07419">
            <wp:extent cx="4505325" cy="32385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B1" w:rsidRDefault="00A81AB1" w:rsidP="00A81AB1">
      <w:pPr>
        <w:autoSpaceDE w:val="0"/>
        <w:jc w:val="center"/>
        <w:rPr>
          <w:noProof/>
          <w:lang w:eastAsia="ru-RU"/>
        </w:rPr>
      </w:pPr>
    </w:p>
    <w:p w:rsidR="00A81AB1" w:rsidRDefault="00A81AB1" w:rsidP="00A81AB1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46 – Листинг запроса задания 3.2.2.1</w:t>
      </w:r>
    </w:p>
    <w:p w:rsidR="00A81AB1" w:rsidRDefault="00A81AB1" w:rsidP="006060BA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</w:p>
    <w:p w:rsidR="00A81AB1" w:rsidRDefault="00A81AB1" w:rsidP="00A81AB1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 xml:space="preserve">2.2 </w:t>
      </w:r>
      <w:r w:rsidR="00A32693">
        <w:rPr>
          <w:color w:val="000000"/>
          <w:sz w:val="28"/>
          <w:szCs w:val="28"/>
          <w:lang w:eastAsia="ru-RU"/>
        </w:rPr>
        <w:t xml:space="preserve">(создать таблицы) </w:t>
      </w:r>
      <w:r>
        <w:rPr>
          <w:color w:val="000000"/>
          <w:sz w:val="28"/>
          <w:szCs w:val="28"/>
          <w:lang w:eastAsia="ru-RU"/>
        </w:rPr>
        <w:t>представлено на рисунке 47.</w:t>
      </w:r>
    </w:p>
    <w:p w:rsidR="00A81AB1" w:rsidRDefault="00A81AB1" w:rsidP="00A81AB1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81AB1" w:rsidRDefault="007F1663" w:rsidP="00A81AB1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0FAD118" wp14:editId="2544F474">
            <wp:extent cx="2228850" cy="9144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B1" w:rsidRDefault="00A81AB1" w:rsidP="00A81AB1">
      <w:pPr>
        <w:autoSpaceDE w:val="0"/>
        <w:ind w:firstLine="708"/>
        <w:jc w:val="center"/>
        <w:rPr>
          <w:noProof/>
          <w:lang w:eastAsia="ru-RU"/>
        </w:rPr>
      </w:pPr>
    </w:p>
    <w:p w:rsidR="00A81AB1" w:rsidRPr="00CE0C74" w:rsidRDefault="00A81AB1" w:rsidP="00A81AB1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47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Созданные таблицы</w:t>
      </w:r>
    </w:p>
    <w:p w:rsidR="00A81AB1" w:rsidRPr="0083286C" w:rsidRDefault="00A81AB1" w:rsidP="00A81AB1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81AB1" w:rsidRDefault="00A81AB1" w:rsidP="00A81AB1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2.2:</w:t>
      </w:r>
    </w:p>
    <w:p w:rsidR="00A81AB1" w:rsidRPr="0059501F" w:rsidRDefault="00A81AB1" w:rsidP="00A81AB1">
      <w:pPr>
        <w:autoSpaceDE w:val="0"/>
        <w:jc w:val="center"/>
        <w:rPr>
          <w:rFonts w:asciiTheme="minorHAnsi" w:hAnsiTheme="minorHAnsi" w:cstheme="minorHAnsi"/>
          <w:color w:val="000000"/>
          <w:szCs w:val="28"/>
          <w:lang w:eastAsia="ru-RU"/>
        </w:rPr>
      </w:pP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>USE surgeonrecords;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CREATE TABLE IF NOT EXISTS Diagnosis 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>(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DiagnosisId INT NOT NULL AUTO_INCREMENT PRIMARY KEY,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DiagnosisName VARCHAR(50) NOT NULL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>);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CREATE TABLE IF NOT EXISTS Operations 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>(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OperationId INT NOT NULL AUTO_INCREMENT PRIMARY KEY,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OperationName VARCHAR(30) NOT NULL,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OperationDate DATE NOT NULL,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OperationTime TIME NOT NULL,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DiagnosisId INT NOT NULL,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lastRenderedPageBreak/>
        <w:t xml:space="preserve">  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CONSTRAINT fk_Operations_Diagnosis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ab/>
        <w:t>FOREIGN KEY (DiagnosisId)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  REFERENCES Diagnosis (DiagnosisId)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  ON DELETE NO ACTION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  ON UPDATE NO ACTION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>);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>CREATE TABLE IF NOT EXISTS Clients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>(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ClientId INT NOT NULL AUTO_INCREMENT PRIMARY KEY,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ClientName VARCHAR(50) NOT NULL,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YearsOld INT NOT NULL,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OperationId INT NOT NULL,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  CONSTRAINT fk_Clients_Operations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ab/>
        <w:t>FOREIGN KEY (OperationId)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  REFERENCES Operations (OperationId)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  ON DELETE NO ACTION</w:t>
      </w:r>
    </w:p>
    <w:p w:rsidR="007F1663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val="en-US" w:eastAsia="ru-RU"/>
        </w:rPr>
      </w:pPr>
      <w:r w:rsidRPr="0059501F">
        <w:rPr>
          <w:rFonts w:asciiTheme="minorHAnsi" w:hAnsiTheme="minorHAnsi" w:cstheme="minorHAnsi"/>
          <w:noProof/>
          <w:sz w:val="20"/>
          <w:szCs w:val="22"/>
          <w:lang w:val="en-US" w:eastAsia="ru-RU"/>
        </w:rPr>
        <w:t xml:space="preserve">    ON UPDATE NO ACTION</w:t>
      </w:r>
    </w:p>
    <w:p w:rsidR="00076ED8" w:rsidRPr="0059501F" w:rsidRDefault="007F1663" w:rsidP="007F1663">
      <w:pPr>
        <w:autoSpaceDE w:val="0"/>
        <w:jc w:val="both"/>
        <w:rPr>
          <w:rFonts w:asciiTheme="minorHAnsi" w:hAnsiTheme="minorHAnsi" w:cstheme="minorHAnsi"/>
          <w:noProof/>
          <w:sz w:val="20"/>
          <w:szCs w:val="22"/>
          <w:lang w:eastAsia="ru-RU"/>
        </w:rPr>
      </w:pPr>
      <w:r w:rsidRPr="007B4CFE">
        <w:rPr>
          <w:rFonts w:asciiTheme="minorHAnsi" w:hAnsiTheme="minorHAnsi" w:cstheme="minorHAnsi"/>
          <w:noProof/>
          <w:sz w:val="20"/>
          <w:szCs w:val="22"/>
          <w:lang w:eastAsia="ru-RU"/>
        </w:rPr>
        <w:t>);</w:t>
      </w:r>
    </w:p>
    <w:p w:rsidR="00076ED8" w:rsidRDefault="00076ED8" w:rsidP="00076ED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2.3</w:t>
      </w:r>
      <w:r w:rsidR="00A32693">
        <w:rPr>
          <w:color w:val="000000"/>
          <w:sz w:val="28"/>
          <w:szCs w:val="28"/>
          <w:lang w:eastAsia="ru-RU"/>
        </w:rPr>
        <w:t xml:space="preserve"> (</w:t>
      </w:r>
      <w:r w:rsidR="00A32693">
        <w:rPr>
          <w:sz w:val="28"/>
          <w:szCs w:val="28"/>
        </w:rPr>
        <w:t>добавление в созданные таблицы записей</w:t>
      </w:r>
      <w:r w:rsidR="00A32693">
        <w:rPr>
          <w:color w:val="000000"/>
          <w:sz w:val="28"/>
          <w:szCs w:val="28"/>
          <w:lang w:eastAsia="ru-RU"/>
        </w:rPr>
        <w:t>)</w:t>
      </w:r>
      <w:r>
        <w:rPr>
          <w:color w:val="000000"/>
          <w:sz w:val="28"/>
          <w:szCs w:val="28"/>
          <w:lang w:eastAsia="ru-RU"/>
        </w:rPr>
        <w:t xml:space="preserve"> представлено на рисунке 48.</w:t>
      </w:r>
    </w:p>
    <w:p w:rsidR="00076ED8" w:rsidRDefault="00076ED8" w:rsidP="00076ED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076ED8" w:rsidRDefault="006C7BB5" w:rsidP="00076ED8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BA9610" wp14:editId="7660DDB8">
            <wp:extent cx="2571216" cy="1581150"/>
            <wp:effectExtent l="0" t="0" r="63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75556" cy="15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D8" w:rsidRPr="00076ED8" w:rsidRDefault="00076ED8" w:rsidP="00076ED8">
      <w:pPr>
        <w:autoSpaceDE w:val="0"/>
        <w:ind w:firstLine="708"/>
        <w:jc w:val="center"/>
        <w:rPr>
          <w:noProof/>
          <w:lang w:val="en-US" w:eastAsia="ru-RU"/>
        </w:rPr>
      </w:pPr>
    </w:p>
    <w:p w:rsidR="00076ED8" w:rsidRPr="00CE0C74" w:rsidRDefault="00076ED8" w:rsidP="00076ED8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48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Записи в одной из таблиц</w:t>
      </w:r>
    </w:p>
    <w:p w:rsidR="00076ED8" w:rsidRPr="0083286C" w:rsidRDefault="00076ED8" w:rsidP="00076ED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076ED8" w:rsidRDefault="00076ED8" w:rsidP="00076ED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2.3 представлен на рисунке 49.</w:t>
      </w:r>
    </w:p>
    <w:p w:rsidR="00076ED8" w:rsidRDefault="00076ED8" w:rsidP="00076ED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076ED8" w:rsidRDefault="006C7BB5" w:rsidP="00076ED8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AEFF546" wp14:editId="61A89267">
            <wp:extent cx="3736517" cy="2638869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31522"/>
                    <a:stretch/>
                  </pic:blipFill>
                  <pic:spPr bwMode="auto">
                    <a:xfrm>
                      <a:off x="0" y="0"/>
                      <a:ext cx="3742003" cy="264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01F" w:rsidRDefault="0059501F" w:rsidP="00076ED8">
      <w:pPr>
        <w:autoSpaceDE w:val="0"/>
        <w:jc w:val="center"/>
        <w:rPr>
          <w:noProof/>
          <w:lang w:eastAsia="ru-RU"/>
        </w:rPr>
      </w:pPr>
    </w:p>
    <w:p w:rsidR="00076ED8" w:rsidRDefault="00076ED8" w:rsidP="00076ED8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49 – Листинг запроса задания 3.2.2.3</w:t>
      </w:r>
    </w:p>
    <w:p w:rsidR="00076ED8" w:rsidRDefault="00076ED8" w:rsidP="00076ED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lastRenderedPageBreak/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076ED8">
        <w:rPr>
          <w:color w:val="000000"/>
          <w:sz w:val="28"/>
          <w:szCs w:val="28"/>
          <w:lang w:eastAsia="ru-RU"/>
        </w:rPr>
        <w:t>4</w:t>
      </w:r>
      <w:r>
        <w:rPr>
          <w:color w:val="000000"/>
          <w:sz w:val="28"/>
          <w:szCs w:val="28"/>
          <w:lang w:eastAsia="ru-RU"/>
        </w:rPr>
        <w:t xml:space="preserve"> представлено на рисунке </w:t>
      </w:r>
      <w:r w:rsidRPr="00076ED8">
        <w:rPr>
          <w:color w:val="000000"/>
          <w:sz w:val="28"/>
          <w:szCs w:val="28"/>
          <w:lang w:eastAsia="ru-RU"/>
        </w:rPr>
        <w:t>50</w:t>
      </w:r>
      <w:r>
        <w:rPr>
          <w:color w:val="000000"/>
          <w:sz w:val="28"/>
          <w:szCs w:val="28"/>
          <w:lang w:eastAsia="ru-RU"/>
        </w:rPr>
        <w:t>.</w:t>
      </w:r>
    </w:p>
    <w:p w:rsidR="00076ED8" w:rsidRDefault="00076ED8" w:rsidP="00076ED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076ED8" w:rsidRDefault="006C7BB5" w:rsidP="00076ED8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FFDEA6" wp14:editId="7B33F351">
            <wp:extent cx="4000500" cy="3714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D8" w:rsidRPr="006C7BB5" w:rsidRDefault="00076ED8" w:rsidP="00076ED8">
      <w:pPr>
        <w:autoSpaceDE w:val="0"/>
        <w:ind w:firstLine="708"/>
        <w:jc w:val="center"/>
        <w:rPr>
          <w:noProof/>
          <w:lang w:eastAsia="ru-RU"/>
        </w:rPr>
      </w:pPr>
    </w:p>
    <w:p w:rsidR="00076ED8" w:rsidRPr="00CE0C74" w:rsidRDefault="00076ED8" w:rsidP="00076ED8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50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Удаление записей из таблицы по условию</w:t>
      </w:r>
    </w:p>
    <w:p w:rsidR="00076ED8" w:rsidRPr="008441EE" w:rsidRDefault="00076ED8" w:rsidP="00076ED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076ED8" w:rsidRDefault="00076ED8" w:rsidP="00076ED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076ED8">
        <w:rPr>
          <w:color w:val="000000"/>
          <w:sz w:val="28"/>
          <w:szCs w:val="28"/>
          <w:lang w:eastAsia="ru-RU"/>
        </w:rPr>
        <w:t>4</w:t>
      </w:r>
      <w:r w:rsidR="00A32693" w:rsidRPr="00A32693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 xml:space="preserve">представлен на рисунке </w:t>
      </w:r>
      <w:r w:rsidRPr="00076ED8">
        <w:rPr>
          <w:color w:val="000000"/>
          <w:sz w:val="28"/>
          <w:szCs w:val="28"/>
          <w:lang w:eastAsia="ru-RU"/>
        </w:rPr>
        <w:t>51</w:t>
      </w:r>
      <w:r>
        <w:rPr>
          <w:color w:val="000000"/>
          <w:sz w:val="28"/>
          <w:szCs w:val="28"/>
          <w:lang w:eastAsia="ru-RU"/>
        </w:rPr>
        <w:t>.</w:t>
      </w:r>
    </w:p>
    <w:p w:rsidR="00076ED8" w:rsidRDefault="00076ED8" w:rsidP="00076ED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076ED8" w:rsidRDefault="006C7BB5" w:rsidP="00076ED8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645F07" wp14:editId="1D4D3633">
            <wp:extent cx="3143250" cy="5715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D8" w:rsidRDefault="00076ED8" w:rsidP="00076ED8">
      <w:pPr>
        <w:autoSpaceDE w:val="0"/>
        <w:jc w:val="center"/>
        <w:rPr>
          <w:noProof/>
          <w:lang w:eastAsia="ru-RU"/>
        </w:rPr>
      </w:pPr>
    </w:p>
    <w:p w:rsidR="00076ED8" w:rsidRPr="008441EE" w:rsidRDefault="00076ED8" w:rsidP="00076ED8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51 – Листинг запроса задания 3.2.2.</w:t>
      </w:r>
      <w:r w:rsidRPr="008441EE">
        <w:rPr>
          <w:noProof/>
          <w:sz w:val="28"/>
          <w:szCs w:val="28"/>
          <w:lang w:eastAsia="ru-RU"/>
        </w:rPr>
        <w:t>4</w:t>
      </w:r>
    </w:p>
    <w:p w:rsidR="00076ED8" w:rsidRDefault="00076ED8" w:rsidP="006060BA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</w:p>
    <w:p w:rsidR="00076ED8" w:rsidRDefault="00076ED8" w:rsidP="00076ED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076ED8">
        <w:rPr>
          <w:color w:val="000000"/>
          <w:sz w:val="28"/>
          <w:szCs w:val="28"/>
          <w:lang w:eastAsia="ru-RU"/>
        </w:rPr>
        <w:t>5</w:t>
      </w:r>
      <w:r w:rsidR="00A32693" w:rsidRPr="00A32693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представлено на рисунке 52.</w:t>
      </w:r>
    </w:p>
    <w:p w:rsidR="00076ED8" w:rsidRDefault="00076ED8" w:rsidP="00076ED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076ED8" w:rsidRDefault="00060D25" w:rsidP="00076ED8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8245BBA" wp14:editId="5569E56D">
            <wp:extent cx="5619750" cy="276225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D8" w:rsidRPr="00076ED8" w:rsidRDefault="00076ED8" w:rsidP="00076ED8">
      <w:pPr>
        <w:autoSpaceDE w:val="0"/>
        <w:ind w:firstLine="708"/>
        <w:jc w:val="center"/>
        <w:rPr>
          <w:noProof/>
          <w:lang w:val="en-US" w:eastAsia="ru-RU"/>
        </w:rPr>
      </w:pPr>
    </w:p>
    <w:p w:rsidR="00076ED8" w:rsidRDefault="00076ED8" w:rsidP="00076ED8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52</w:t>
      </w:r>
      <w:r w:rsidRPr="0083286C">
        <w:rPr>
          <w:noProof/>
          <w:sz w:val="28"/>
          <w:szCs w:val="28"/>
          <w:lang w:eastAsia="ru-RU"/>
        </w:rPr>
        <w:t xml:space="preserve"> – </w:t>
      </w:r>
      <w:r w:rsidR="00A32693">
        <w:rPr>
          <w:noProof/>
          <w:sz w:val="28"/>
          <w:szCs w:val="28"/>
          <w:lang w:eastAsia="ru-RU"/>
        </w:rPr>
        <w:t xml:space="preserve">Изменение записей </w:t>
      </w:r>
    </w:p>
    <w:p w:rsidR="0059501F" w:rsidRPr="00076ED8" w:rsidRDefault="0059501F" w:rsidP="00076ED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076ED8" w:rsidRDefault="00076ED8" w:rsidP="00076ED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076ED8">
        <w:rPr>
          <w:color w:val="000000"/>
          <w:sz w:val="28"/>
          <w:szCs w:val="28"/>
          <w:lang w:eastAsia="ru-RU"/>
        </w:rPr>
        <w:t>5</w:t>
      </w:r>
      <w:r>
        <w:rPr>
          <w:color w:val="000000"/>
          <w:sz w:val="28"/>
          <w:szCs w:val="28"/>
          <w:lang w:eastAsia="ru-RU"/>
        </w:rPr>
        <w:t xml:space="preserve"> представлен на рисунке 53.</w:t>
      </w:r>
    </w:p>
    <w:p w:rsidR="00076ED8" w:rsidRPr="008441EE" w:rsidRDefault="00076ED8" w:rsidP="00076ED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076ED8" w:rsidRDefault="00060D25" w:rsidP="00076ED8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595B06D" wp14:editId="4B169F15">
            <wp:extent cx="3162300" cy="771525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D8" w:rsidRDefault="00076ED8" w:rsidP="00076ED8">
      <w:pPr>
        <w:autoSpaceDE w:val="0"/>
        <w:jc w:val="center"/>
        <w:rPr>
          <w:noProof/>
          <w:lang w:eastAsia="ru-RU"/>
        </w:rPr>
      </w:pPr>
    </w:p>
    <w:p w:rsidR="00076ED8" w:rsidRPr="008441EE" w:rsidRDefault="00076ED8" w:rsidP="00076ED8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53 – Листинг запроса задания 3.2.2.</w:t>
      </w:r>
      <w:r w:rsidRPr="008441EE">
        <w:rPr>
          <w:noProof/>
          <w:sz w:val="28"/>
          <w:szCs w:val="28"/>
          <w:lang w:eastAsia="ru-RU"/>
        </w:rPr>
        <w:t>5</w:t>
      </w:r>
    </w:p>
    <w:p w:rsidR="00076ED8" w:rsidRDefault="00076ED8" w:rsidP="006060BA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</w:p>
    <w:p w:rsidR="00A32693" w:rsidRDefault="00A32693" w:rsidP="00A32693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A32693">
        <w:rPr>
          <w:color w:val="000000"/>
          <w:sz w:val="28"/>
          <w:szCs w:val="28"/>
          <w:lang w:eastAsia="ru-RU"/>
        </w:rPr>
        <w:t xml:space="preserve">6 </w:t>
      </w:r>
      <w:r>
        <w:rPr>
          <w:color w:val="000000"/>
          <w:sz w:val="28"/>
          <w:szCs w:val="28"/>
          <w:lang w:eastAsia="ru-RU"/>
        </w:rPr>
        <w:t>представлено на рисунке 5</w:t>
      </w:r>
      <w:r w:rsidRPr="00A32693">
        <w:rPr>
          <w:color w:val="000000"/>
          <w:sz w:val="28"/>
          <w:szCs w:val="28"/>
          <w:lang w:eastAsia="ru-RU"/>
        </w:rPr>
        <w:t>4</w:t>
      </w:r>
      <w:r>
        <w:rPr>
          <w:color w:val="000000"/>
          <w:sz w:val="28"/>
          <w:szCs w:val="28"/>
          <w:lang w:eastAsia="ru-RU"/>
        </w:rPr>
        <w:t>.</w:t>
      </w:r>
    </w:p>
    <w:p w:rsidR="00A32693" w:rsidRDefault="00A32693" w:rsidP="00A32693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A32693" w:rsidRDefault="00060D25" w:rsidP="00A32693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BF09BEF" wp14:editId="261B8770">
            <wp:extent cx="2333625" cy="1314450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3" w:rsidRPr="00060D25" w:rsidRDefault="00A32693" w:rsidP="00A32693">
      <w:pPr>
        <w:autoSpaceDE w:val="0"/>
        <w:ind w:firstLine="708"/>
        <w:jc w:val="center"/>
        <w:rPr>
          <w:noProof/>
          <w:lang w:eastAsia="ru-RU"/>
        </w:rPr>
      </w:pPr>
    </w:p>
    <w:p w:rsidR="00A32693" w:rsidRPr="003A31B1" w:rsidRDefault="00A32693" w:rsidP="00A32693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5</w:t>
      </w:r>
      <w:r w:rsidRPr="00A32693">
        <w:rPr>
          <w:noProof/>
          <w:sz w:val="28"/>
          <w:szCs w:val="28"/>
          <w:lang w:eastAsia="ru-RU"/>
        </w:rPr>
        <w:t>4</w:t>
      </w:r>
      <w:r w:rsidRPr="0083286C">
        <w:rPr>
          <w:noProof/>
          <w:sz w:val="28"/>
          <w:szCs w:val="28"/>
          <w:lang w:eastAsia="ru-RU"/>
        </w:rPr>
        <w:t xml:space="preserve"> – </w:t>
      </w:r>
      <w:r w:rsidR="0059501F">
        <w:rPr>
          <w:noProof/>
          <w:sz w:val="28"/>
          <w:szCs w:val="28"/>
          <w:lang w:eastAsia="ru-RU"/>
        </w:rPr>
        <w:t>Новая таблица</w:t>
      </w:r>
    </w:p>
    <w:p w:rsidR="00A32693" w:rsidRPr="00076ED8" w:rsidRDefault="00A32693" w:rsidP="00A32693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32693" w:rsidRDefault="00A32693" w:rsidP="00A32693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A32693">
        <w:rPr>
          <w:color w:val="000000"/>
          <w:sz w:val="28"/>
          <w:szCs w:val="28"/>
          <w:lang w:eastAsia="ru-RU"/>
        </w:rPr>
        <w:t>6</w:t>
      </w:r>
      <w:r>
        <w:rPr>
          <w:color w:val="000000"/>
          <w:sz w:val="28"/>
          <w:szCs w:val="28"/>
          <w:lang w:eastAsia="ru-RU"/>
        </w:rPr>
        <w:t xml:space="preserve"> представлен на рисунке 5</w:t>
      </w:r>
      <w:r w:rsidRPr="00A32693">
        <w:rPr>
          <w:color w:val="000000"/>
          <w:sz w:val="28"/>
          <w:szCs w:val="28"/>
          <w:lang w:eastAsia="ru-RU"/>
        </w:rPr>
        <w:t>5</w:t>
      </w:r>
      <w:r>
        <w:rPr>
          <w:color w:val="000000"/>
          <w:sz w:val="28"/>
          <w:szCs w:val="28"/>
          <w:lang w:eastAsia="ru-RU"/>
        </w:rPr>
        <w:t>.</w:t>
      </w:r>
    </w:p>
    <w:p w:rsidR="00A32693" w:rsidRPr="00A32693" w:rsidRDefault="00A32693" w:rsidP="00A32693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A32693" w:rsidRDefault="00060D25" w:rsidP="00A32693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D06E02" wp14:editId="2C86284A">
            <wp:extent cx="3362325" cy="12954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93" w:rsidRDefault="00A32693" w:rsidP="00A32693">
      <w:pPr>
        <w:autoSpaceDE w:val="0"/>
        <w:jc w:val="center"/>
        <w:rPr>
          <w:noProof/>
          <w:lang w:eastAsia="ru-RU"/>
        </w:rPr>
      </w:pPr>
    </w:p>
    <w:p w:rsidR="00A32693" w:rsidRPr="003A31B1" w:rsidRDefault="00A32693" w:rsidP="00A32693">
      <w:pPr>
        <w:autoSpaceDE w:val="0"/>
        <w:jc w:val="center"/>
        <w:rPr>
          <w:noProof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5</w:t>
      </w:r>
      <w:r w:rsidRPr="003A31B1">
        <w:rPr>
          <w:noProof/>
          <w:sz w:val="28"/>
          <w:szCs w:val="28"/>
          <w:lang w:eastAsia="ru-RU"/>
        </w:rPr>
        <w:t>5</w:t>
      </w:r>
      <w:r>
        <w:rPr>
          <w:noProof/>
          <w:sz w:val="28"/>
          <w:szCs w:val="28"/>
          <w:lang w:eastAsia="ru-RU"/>
        </w:rPr>
        <w:t xml:space="preserve"> – Листинг запроса задания 3.2.2.</w:t>
      </w:r>
      <w:r w:rsidR="003A31B1">
        <w:rPr>
          <w:noProof/>
          <w:sz w:val="28"/>
          <w:szCs w:val="28"/>
          <w:lang w:eastAsia="ru-RU"/>
        </w:rPr>
        <w:t>7</w:t>
      </w:r>
    </w:p>
    <w:p w:rsidR="003A31B1" w:rsidRPr="003A31B1" w:rsidRDefault="003A31B1" w:rsidP="00A32693">
      <w:pPr>
        <w:autoSpaceDE w:val="0"/>
        <w:jc w:val="center"/>
        <w:rPr>
          <w:noProof/>
          <w:sz w:val="28"/>
          <w:szCs w:val="28"/>
          <w:lang w:eastAsia="ru-RU"/>
        </w:rPr>
      </w:pPr>
    </w:p>
    <w:p w:rsidR="003A31B1" w:rsidRDefault="003A31B1" w:rsidP="003A31B1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2.7</w:t>
      </w:r>
      <w:r w:rsidRPr="00A32693">
        <w:rPr>
          <w:color w:val="000000"/>
          <w:sz w:val="28"/>
          <w:szCs w:val="28"/>
          <w:lang w:eastAsia="ru-RU"/>
        </w:rPr>
        <w:t xml:space="preserve"> (</w:t>
      </w:r>
      <w:r>
        <w:rPr>
          <w:sz w:val="28"/>
          <w:szCs w:val="28"/>
        </w:rPr>
        <w:t>удаление вспомогательной таблицы</w:t>
      </w:r>
      <w:r w:rsidRPr="00A32693">
        <w:rPr>
          <w:color w:val="000000"/>
          <w:sz w:val="28"/>
          <w:szCs w:val="28"/>
          <w:lang w:eastAsia="ru-RU"/>
        </w:rPr>
        <w:t>)</w:t>
      </w:r>
      <w:r>
        <w:rPr>
          <w:color w:val="000000"/>
          <w:sz w:val="28"/>
          <w:szCs w:val="28"/>
          <w:lang w:eastAsia="ru-RU"/>
        </w:rPr>
        <w:t xml:space="preserve"> представлено на рисунке 56.</w:t>
      </w:r>
    </w:p>
    <w:p w:rsidR="003A31B1" w:rsidRDefault="003A31B1" w:rsidP="003A31B1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3A31B1" w:rsidRDefault="00060D25" w:rsidP="003A31B1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C1EAA6" wp14:editId="3E65D4A7">
            <wp:extent cx="4524375" cy="32385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B1" w:rsidRPr="00076ED8" w:rsidRDefault="003A31B1" w:rsidP="003A31B1">
      <w:pPr>
        <w:autoSpaceDE w:val="0"/>
        <w:ind w:firstLine="708"/>
        <w:jc w:val="center"/>
        <w:rPr>
          <w:noProof/>
          <w:lang w:val="en-US" w:eastAsia="ru-RU"/>
        </w:rPr>
      </w:pPr>
    </w:p>
    <w:p w:rsidR="003A31B1" w:rsidRPr="008441EE" w:rsidRDefault="003A31B1" w:rsidP="003A31B1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56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 xml:space="preserve">Удаление таблицы </w:t>
      </w:r>
      <w:r w:rsidR="00833980">
        <w:rPr>
          <w:noProof/>
          <w:sz w:val="28"/>
          <w:szCs w:val="28"/>
          <w:lang w:val="en-US" w:eastAsia="ru-RU"/>
        </w:rPr>
        <w:t>AuxillatyRecords</w:t>
      </w:r>
    </w:p>
    <w:p w:rsidR="003A31B1" w:rsidRPr="00076ED8" w:rsidRDefault="003A31B1" w:rsidP="003A31B1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31B1" w:rsidRDefault="003A31B1" w:rsidP="003A31B1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2.7 представлен на рисунке 57.</w:t>
      </w:r>
    </w:p>
    <w:p w:rsidR="003A31B1" w:rsidRPr="00A32693" w:rsidRDefault="003A31B1" w:rsidP="003A31B1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31B1" w:rsidRDefault="00833980" w:rsidP="003A31B1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A4FA0C" wp14:editId="0467FDC2">
            <wp:extent cx="2828925" cy="3714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B1" w:rsidRDefault="003A31B1" w:rsidP="003A31B1">
      <w:pPr>
        <w:autoSpaceDE w:val="0"/>
        <w:jc w:val="center"/>
        <w:rPr>
          <w:noProof/>
          <w:lang w:eastAsia="ru-RU"/>
        </w:rPr>
      </w:pPr>
    </w:p>
    <w:p w:rsidR="003A31B1" w:rsidRDefault="003A31B1" w:rsidP="003A31B1">
      <w:pPr>
        <w:autoSpaceDE w:val="0"/>
        <w:jc w:val="center"/>
        <w:rPr>
          <w:noProof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57 – Листинг запроса задания 3.2.2.7</w:t>
      </w:r>
    </w:p>
    <w:p w:rsidR="003A31B1" w:rsidRDefault="003A31B1" w:rsidP="003A31B1">
      <w:pPr>
        <w:autoSpaceDE w:val="0"/>
        <w:jc w:val="center"/>
        <w:rPr>
          <w:noProof/>
          <w:sz w:val="28"/>
          <w:szCs w:val="28"/>
          <w:lang w:eastAsia="ru-RU"/>
        </w:rPr>
      </w:pPr>
    </w:p>
    <w:p w:rsidR="003A31B1" w:rsidRDefault="003A31B1" w:rsidP="003A31B1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2.8 представлено на рисунке 58.</w:t>
      </w:r>
    </w:p>
    <w:p w:rsidR="003A31B1" w:rsidRDefault="003A31B1" w:rsidP="003A31B1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3A31B1" w:rsidRDefault="00833980" w:rsidP="003A31B1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462175D" wp14:editId="47A9A66D">
            <wp:extent cx="3590925" cy="714375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B1" w:rsidRPr="003A31B1" w:rsidRDefault="003A31B1" w:rsidP="003A31B1">
      <w:pPr>
        <w:autoSpaceDE w:val="0"/>
        <w:ind w:firstLine="708"/>
        <w:jc w:val="center"/>
        <w:rPr>
          <w:noProof/>
          <w:lang w:eastAsia="ru-RU"/>
        </w:rPr>
      </w:pPr>
    </w:p>
    <w:p w:rsidR="003A31B1" w:rsidRPr="003A31B1" w:rsidRDefault="003A31B1" w:rsidP="003A31B1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58</w:t>
      </w:r>
      <w:r w:rsidRPr="0083286C">
        <w:rPr>
          <w:noProof/>
          <w:sz w:val="28"/>
          <w:szCs w:val="28"/>
          <w:lang w:eastAsia="ru-RU"/>
        </w:rPr>
        <w:t xml:space="preserve"> – </w:t>
      </w:r>
      <w:r w:rsidR="00402DA5">
        <w:rPr>
          <w:noProof/>
          <w:sz w:val="28"/>
          <w:szCs w:val="28"/>
          <w:lang w:eastAsia="ru-RU"/>
        </w:rPr>
        <w:t xml:space="preserve">Выборка данных </w:t>
      </w:r>
    </w:p>
    <w:p w:rsidR="003A31B1" w:rsidRPr="00076ED8" w:rsidRDefault="003A31B1" w:rsidP="003A31B1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31B1" w:rsidRDefault="003A31B1" w:rsidP="003A31B1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2.8 представлен на рисунке 59.</w:t>
      </w:r>
    </w:p>
    <w:p w:rsidR="003A31B1" w:rsidRPr="00A32693" w:rsidRDefault="003A31B1" w:rsidP="003A31B1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3A31B1" w:rsidRDefault="00833980" w:rsidP="003A31B1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DC6EC6" wp14:editId="1B6B7CE1">
            <wp:extent cx="4200525" cy="333375"/>
            <wp:effectExtent l="0" t="0" r="9525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B1" w:rsidRDefault="003A31B1" w:rsidP="003A31B1">
      <w:pPr>
        <w:autoSpaceDE w:val="0"/>
        <w:jc w:val="center"/>
        <w:rPr>
          <w:noProof/>
          <w:lang w:eastAsia="ru-RU"/>
        </w:rPr>
      </w:pPr>
    </w:p>
    <w:p w:rsidR="003A31B1" w:rsidRPr="003A31B1" w:rsidRDefault="003A31B1" w:rsidP="003A31B1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59 – Листинг запроса задания 3.2.2.8</w:t>
      </w:r>
    </w:p>
    <w:p w:rsidR="003A31B1" w:rsidRDefault="003A31B1" w:rsidP="003A31B1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402DA5" w:rsidRDefault="00402DA5" w:rsidP="00402DA5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2.9 представлено на рисунке 60.</w:t>
      </w:r>
    </w:p>
    <w:p w:rsidR="00402DA5" w:rsidRDefault="00402DA5" w:rsidP="00402DA5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402DA5" w:rsidRDefault="009503B8" w:rsidP="00402DA5">
      <w:pPr>
        <w:autoSpaceDE w:val="0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2BAA488" wp14:editId="1585BC24">
            <wp:extent cx="1981200" cy="137160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A5" w:rsidRPr="003A31B1" w:rsidRDefault="00402DA5" w:rsidP="00402DA5">
      <w:pPr>
        <w:autoSpaceDE w:val="0"/>
        <w:ind w:firstLine="708"/>
        <w:jc w:val="center"/>
        <w:rPr>
          <w:noProof/>
          <w:lang w:eastAsia="ru-RU"/>
        </w:rPr>
      </w:pPr>
    </w:p>
    <w:p w:rsidR="00402DA5" w:rsidRPr="009503B8" w:rsidRDefault="00402DA5" w:rsidP="00402DA5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60</w:t>
      </w:r>
      <w:r w:rsidRPr="0083286C">
        <w:rPr>
          <w:noProof/>
          <w:sz w:val="28"/>
          <w:szCs w:val="28"/>
          <w:lang w:eastAsia="ru-RU"/>
        </w:rPr>
        <w:t xml:space="preserve"> – </w:t>
      </w:r>
      <w:r w:rsidR="00D86977">
        <w:rPr>
          <w:noProof/>
          <w:sz w:val="28"/>
          <w:szCs w:val="28"/>
          <w:lang w:eastAsia="ru-RU"/>
        </w:rPr>
        <w:t xml:space="preserve">Многотабличный запрос выводящий </w:t>
      </w:r>
      <w:r w:rsidR="009503B8">
        <w:rPr>
          <w:noProof/>
          <w:sz w:val="28"/>
          <w:szCs w:val="28"/>
          <w:lang w:eastAsia="ru-RU"/>
        </w:rPr>
        <w:t>количество диагнозов у каждого клиента</w:t>
      </w:r>
    </w:p>
    <w:p w:rsidR="00402DA5" w:rsidRPr="00076ED8" w:rsidRDefault="00402DA5" w:rsidP="00402DA5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402DA5" w:rsidRDefault="00402DA5" w:rsidP="00402DA5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2.9 представлен на рисунке 61.</w:t>
      </w:r>
    </w:p>
    <w:p w:rsidR="00402DA5" w:rsidRPr="00A32693" w:rsidRDefault="00402DA5" w:rsidP="00402DA5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402DA5" w:rsidRDefault="009503B8" w:rsidP="00402DA5">
      <w:pPr>
        <w:autoSpaceDE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54A20CA" wp14:editId="225E6DD3">
            <wp:extent cx="6220460" cy="1180465"/>
            <wp:effectExtent l="0" t="0" r="8890" b="63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A5" w:rsidRDefault="00402DA5" w:rsidP="00402DA5">
      <w:pPr>
        <w:autoSpaceDE w:val="0"/>
        <w:jc w:val="center"/>
        <w:rPr>
          <w:noProof/>
          <w:lang w:eastAsia="ru-RU"/>
        </w:rPr>
      </w:pPr>
    </w:p>
    <w:p w:rsidR="00402DA5" w:rsidRPr="003A31B1" w:rsidRDefault="00402DA5" w:rsidP="00402DA5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61 – Листинг запроса задания 3.2.2.9</w:t>
      </w:r>
    </w:p>
    <w:p w:rsidR="003A31B1" w:rsidRPr="008441EE" w:rsidRDefault="003A31B1" w:rsidP="00A32693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Pr="008441EE" w:rsidRDefault="00C64308" w:rsidP="00A32693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Pr="008441EE" w:rsidRDefault="00C64308" w:rsidP="00A32693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Pr="008441EE" w:rsidRDefault="00C64308" w:rsidP="00C64308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  <w:r w:rsidRPr="00A81AB1">
        <w:rPr>
          <w:b/>
          <w:color w:val="000000"/>
          <w:sz w:val="28"/>
          <w:szCs w:val="28"/>
          <w:lang w:eastAsia="ru-RU"/>
        </w:rPr>
        <w:t xml:space="preserve">Проектирование базы данных в СУБД </w:t>
      </w:r>
      <w:r>
        <w:rPr>
          <w:b/>
          <w:color w:val="000000"/>
          <w:sz w:val="28"/>
          <w:szCs w:val="28"/>
          <w:lang w:val="en-US" w:eastAsia="ru-RU"/>
        </w:rPr>
        <w:t>MS</w:t>
      </w:r>
      <w:r w:rsidRPr="00C64308">
        <w:rPr>
          <w:b/>
          <w:color w:val="000000"/>
          <w:sz w:val="28"/>
          <w:szCs w:val="28"/>
          <w:lang w:eastAsia="ru-RU"/>
        </w:rPr>
        <w:t xml:space="preserve"> </w:t>
      </w:r>
      <w:r>
        <w:rPr>
          <w:b/>
          <w:color w:val="000000"/>
          <w:sz w:val="28"/>
          <w:szCs w:val="28"/>
          <w:lang w:val="en-US" w:eastAsia="ru-RU"/>
        </w:rPr>
        <w:t>SQL</w:t>
      </w:r>
    </w:p>
    <w:p w:rsidR="00C64308" w:rsidRPr="00C64308" w:rsidRDefault="00C64308" w:rsidP="00C64308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A81AB1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 xml:space="preserve"> (создание базы данных) представлено на рисунке 6</w:t>
      </w:r>
      <w:r w:rsidRPr="00C64308">
        <w:rPr>
          <w:color w:val="000000"/>
          <w:sz w:val="28"/>
          <w:szCs w:val="28"/>
          <w:lang w:eastAsia="ru-RU"/>
        </w:rPr>
        <w:t>2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2514600" cy="373380"/>
            <wp:effectExtent l="0" t="0" r="0" b="0"/>
            <wp:docPr id="6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Default="00C64308" w:rsidP="00C64308">
      <w:pPr>
        <w:autoSpaceDE w:val="0"/>
        <w:ind w:firstLine="708"/>
        <w:jc w:val="center"/>
        <w:rPr>
          <w:noProof/>
          <w:lang w:eastAsia="ru-RU"/>
        </w:rPr>
      </w:pPr>
    </w:p>
    <w:p w:rsidR="00C64308" w:rsidRPr="00CE0C74" w:rsidRDefault="00C64308" w:rsidP="00C64308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62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Созданная база данных</w:t>
      </w:r>
    </w:p>
    <w:p w:rsidR="00C64308" w:rsidRPr="0083286C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 xml:space="preserve">2.1 представлен на рисунке </w:t>
      </w:r>
      <w:r w:rsidRPr="0027431F">
        <w:rPr>
          <w:color w:val="000000"/>
          <w:sz w:val="28"/>
          <w:szCs w:val="28"/>
          <w:lang w:eastAsia="ru-RU"/>
        </w:rPr>
        <w:t>63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3573780" cy="449580"/>
            <wp:effectExtent l="0" t="0" r="0" b="0"/>
            <wp:docPr id="6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Default="00C64308" w:rsidP="00C64308">
      <w:pPr>
        <w:autoSpaceDE w:val="0"/>
        <w:jc w:val="center"/>
        <w:rPr>
          <w:noProof/>
          <w:lang w:eastAsia="ru-RU"/>
        </w:rPr>
      </w:pPr>
    </w:p>
    <w:p w:rsidR="00C64308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27431F" w:rsidRPr="0027431F">
        <w:rPr>
          <w:noProof/>
          <w:sz w:val="28"/>
          <w:szCs w:val="28"/>
          <w:lang w:eastAsia="ru-RU"/>
        </w:rPr>
        <w:t>63</w:t>
      </w:r>
      <w:r>
        <w:rPr>
          <w:noProof/>
          <w:sz w:val="28"/>
          <w:szCs w:val="28"/>
          <w:lang w:eastAsia="ru-RU"/>
        </w:rPr>
        <w:t xml:space="preserve"> – Листинг запроса задания 3.2.2.1</w:t>
      </w:r>
    </w:p>
    <w:p w:rsidR="00C64308" w:rsidRDefault="00C64308" w:rsidP="00C64308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 xml:space="preserve">2.2 (создать таблицы) представлено на рисунке </w:t>
      </w:r>
      <w:r w:rsidR="0027431F" w:rsidRPr="0027431F">
        <w:rPr>
          <w:color w:val="000000"/>
          <w:sz w:val="28"/>
          <w:szCs w:val="28"/>
          <w:lang w:eastAsia="ru-RU"/>
        </w:rPr>
        <w:t>64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lastRenderedPageBreak/>
        <w:drawing>
          <wp:inline distT="0" distB="0" distL="0" distR="0">
            <wp:extent cx="2621280" cy="2103120"/>
            <wp:effectExtent l="0" t="0" r="0" b="0"/>
            <wp:docPr id="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Default="00C64308" w:rsidP="00C64308">
      <w:pPr>
        <w:autoSpaceDE w:val="0"/>
        <w:ind w:firstLine="708"/>
        <w:jc w:val="center"/>
        <w:rPr>
          <w:noProof/>
          <w:lang w:eastAsia="ru-RU"/>
        </w:rPr>
      </w:pPr>
    </w:p>
    <w:p w:rsidR="00C64308" w:rsidRPr="00CE0C74" w:rsidRDefault="0027431F" w:rsidP="00C64308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6</w:t>
      </w:r>
      <w:r>
        <w:rPr>
          <w:noProof/>
          <w:sz w:val="28"/>
          <w:szCs w:val="28"/>
          <w:lang w:val="en-US" w:eastAsia="ru-RU"/>
        </w:rPr>
        <w:t>4</w:t>
      </w:r>
      <w:r w:rsidR="00C64308" w:rsidRPr="0083286C">
        <w:rPr>
          <w:noProof/>
          <w:sz w:val="28"/>
          <w:szCs w:val="28"/>
          <w:lang w:eastAsia="ru-RU"/>
        </w:rPr>
        <w:t xml:space="preserve"> – </w:t>
      </w:r>
      <w:r w:rsidR="00C64308">
        <w:rPr>
          <w:noProof/>
          <w:sz w:val="28"/>
          <w:szCs w:val="28"/>
          <w:lang w:eastAsia="ru-RU"/>
        </w:rPr>
        <w:t>Созданные таблицы</w:t>
      </w:r>
    </w:p>
    <w:p w:rsidR="00C64308" w:rsidRPr="0083286C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2400300" cy="1554480"/>
            <wp:effectExtent l="0" t="0" r="0" b="0"/>
            <wp:docPr id="6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00D" w:rsidRDefault="0057500D" w:rsidP="00C64308">
      <w:pPr>
        <w:autoSpaceDE w:val="0"/>
        <w:jc w:val="center"/>
        <w:rPr>
          <w:noProof/>
          <w:lang w:eastAsia="ru-RU"/>
        </w:rPr>
      </w:pPr>
    </w:p>
    <w:p w:rsidR="0057500D" w:rsidRPr="00BF6853" w:rsidRDefault="0057500D" w:rsidP="00C64308">
      <w:pPr>
        <w:autoSpaceDE w:val="0"/>
        <w:jc w:val="center"/>
        <w:rPr>
          <w:noProof/>
          <w:sz w:val="28"/>
          <w:lang w:eastAsia="ru-RU"/>
        </w:rPr>
      </w:pPr>
      <w:r w:rsidRPr="00BF6853">
        <w:rPr>
          <w:noProof/>
          <w:sz w:val="28"/>
          <w:lang w:eastAsia="ru-RU"/>
        </w:rPr>
        <w:t xml:space="preserve">Рисунок 65 </w:t>
      </w:r>
      <w:r w:rsidRPr="00BF6853">
        <w:rPr>
          <w:noProof/>
          <w:sz w:val="28"/>
          <w:lang w:eastAsia="ru-RU"/>
        </w:rPr>
        <w:softHyphen/>
        <w:t>– Листинг выполнения 3.2.2.2</w:t>
      </w:r>
    </w:p>
    <w:p w:rsidR="0057500D" w:rsidRDefault="0057500D" w:rsidP="00C64308">
      <w:pPr>
        <w:autoSpaceDE w:val="0"/>
        <w:jc w:val="center"/>
        <w:rPr>
          <w:noProof/>
          <w:lang w:eastAsia="ru-RU"/>
        </w:rPr>
      </w:pPr>
    </w:p>
    <w:p w:rsidR="0057500D" w:rsidRDefault="00A5242F" w:rsidP="00C64308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3261360" cy="1264920"/>
            <wp:effectExtent l="0" t="0" r="0" b="0"/>
            <wp:docPr id="6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853" w:rsidRDefault="00BF6853" w:rsidP="00C64308">
      <w:pPr>
        <w:autoSpaceDE w:val="0"/>
        <w:jc w:val="center"/>
        <w:rPr>
          <w:noProof/>
          <w:lang w:eastAsia="ru-RU"/>
        </w:rPr>
      </w:pPr>
    </w:p>
    <w:p w:rsidR="0057500D" w:rsidRPr="00BF6853" w:rsidRDefault="0057500D" w:rsidP="00BF6853">
      <w:pPr>
        <w:autoSpaceDE w:val="0"/>
        <w:jc w:val="center"/>
        <w:rPr>
          <w:noProof/>
          <w:sz w:val="28"/>
          <w:lang w:eastAsia="ru-RU"/>
        </w:rPr>
      </w:pPr>
      <w:r w:rsidRPr="00BF6853">
        <w:rPr>
          <w:noProof/>
          <w:sz w:val="28"/>
          <w:lang w:eastAsia="ru-RU"/>
        </w:rPr>
        <w:t>Рисунок 66</w:t>
      </w:r>
      <w:r w:rsidR="00BF6853">
        <w:rPr>
          <w:noProof/>
          <w:sz w:val="28"/>
          <w:lang w:eastAsia="ru-RU"/>
        </w:rPr>
        <w:t xml:space="preserve"> </w:t>
      </w:r>
      <w:r w:rsidR="00BF6853">
        <w:rPr>
          <w:noProof/>
          <w:sz w:val="28"/>
          <w:lang w:eastAsia="ru-RU"/>
        </w:rPr>
        <w:softHyphen/>
        <w:t>– Листинг выполнения 3.2.2.2</w:t>
      </w:r>
    </w:p>
    <w:p w:rsidR="0057500D" w:rsidRDefault="0057500D" w:rsidP="00C64308">
      <w:pPr>
        <w:autoSpaceDE w:val="0"/>
        <w:jc w:val="center"/>
        <w:rPr>
          <w:noProof/>
          <w:lang w:eastAsia="ru-RU"/>
        </w:rPr>
      </w:pPr>
    </w:p>
    <w:p w:rsidR="0057500D" w:rsidRDefault="00A5242F" w:rsidP="00C64308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3322320" cy="1988820"/>
            <wp:effectExtent l="0" t="0" r="0" b="0"/>
            <wp:docPr id="7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00D" w:rsidRPr="00BF6853" w:rsidRDefault="0057500D" w:rsidP="0057500D">
      <w:pPr>
        <w:autoSpaceDE w:val="0"/>
        <w:jc w:val="center"/>
        <w:rPr>
          <w:noProof/>
          <w:sz w:val="28"/>
          <w:lang w:eastAsia="ru-RU"/>
        </w:rPr>
      </w:pPr>
      <w:r w:rsidRPr="00BF6853">
        <w:rPr>
          <w:noProof/>
          <w:sz w:val="28"/>
          <w:lang w:eastAsia="ru-RU"/>
        </w:rPr>
        <w:t xml:space="preserve">Рисунок 67 </w:t>
      </w:r>
      <w:r w:rsidRPr="00BF6853">
        <w:rPr>
          <w:noProof/>
          <w:sz w:val="28"/>
          <w:lang w:eastAsia="ru-RU"/>
        </w:rPr>
        <w:softHyphen/>
        <w:t>– Листинг выполнения 3.2.2.2</w:t>
      </w:r>
    </w:p>
    <w:p w:rsidR="0057500D" w:rsidRDefault="0057500D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57500D" w:rsidRDefault="00A5242F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53661B">
        <w:rPr>
          <w:noProof/>
          <w:lang w:eastAsia="ru-RU"/>
        </w:rPr>
        <w:lastRenderedPageBreak/>
        <w:drawing>
          <wp:inline distT="0" distB="0" distL="0" distR="0">
            <wp:extent cx="5935980" cy="1912620"/>
            <wp:effectExtent l="0" t="0" r="0" b="0"/>
            <wp:docPr id="7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00D" w:rsidRDefault="0057500D" w:rsidP="0057500D">
      <w:pPr>
        <w:autoSpaceDE w:val="0"/>
        <w:jc w:val="center"/>
        <w:rPr>
          <w:noProof/>
          <w:lang w:eastAsia="ru-RU"/>
        </w:rPr>
      </w:pPr>
      <w:r>
        <w:rPr>
          <w:noProof/>
          <w:sz w:val="22"/>
          <w:szCs w:val="22"/>
          <w:lang w:eastAsia="ru-RU"/>
        </w:rPr>
        <w:tab/>
      </w:r>
      <w:r w:rsidRPr="00BF6853">
        <w:rPr>
          <w:noProof/>
          <w:sz w:val="28"/>
          <w:lang w:eastAsia="ru-RU"/>
        </w:rPr>
        <w:t>Рисунок 68</w:t>
      </w:r>
      <w:r w:rsidRPr="00BF6853">
        <w:rPr>
          <w:noProof/>
          <w:sz w:val="28"/>
          <w:lang w:eastAsia="ru-RU"/>
        </w:rPr>
        <w:softHyphen/>
        <w:t>– Листинг выполнения 3.2.2.2</w:t>
      </w:r>
    </w:p>
    <w:p w:rsidR="0057500D" w:rsidRPr="00A81AB1" w:rsidRDefault="0057500D" w:rsidP="00C64308">
      <w:pPr>
        <w:autoSpaceDE w:val="0"/>
        <w:jc w:val="both"/>
        <w:rPr>
          <w:noProof/>
          <w:sz w:val="22"/>
          <w:szCs w:val="22"/>
          <w:lang w:eastAsia="ru-RU"/>
        </w:rPr>
      </w:pPr>
      <w:r>
        <w:rPr>
          <w:noProof/>
          <w:sz w:val="22"/>
          <w:szCs w:val="22"/>
          <w:lang w:eastAsia="ru-RU"/>
        </w:rPr>
        <w:tab/>
      </w: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2.3 (</w:t>
      </w:r>
      <w:r>
        <w:rPr>
          <w:sz w:val="28"/>
          <w:szCs w:val="28"/>
        </w:rPr>
        <w:t>добавление в созданные таблицы записей</w:t>
      </w:r>
      <w:r>
        <w:rPr>
          <w:color w:val="000000"/>
          <w:sz w:val="28"/>
          <w:szCs w:val="28"/>
          <w:lang w:eastAsia="ru-RU"/>
        </w:rPr>
        <w:t xml:space="preserve">) представлено на рисунке </w:t>
      </w:r>
      <w:r w:rsidR="0057500D">
        <w:rPr>
          <w:color w:val="000000"/>
          <w:sz w:val="28"/>
          <w:szCs w:val="28"/>
          <w:lang w:eastAsia="ru-RU"/>
        </w:rPr>
        <w:t>69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C64308" w:rsidRPr="008D1DBE" w:rsidRDefault="00A5242F" w:rsidP="00C64308">
      <w:pPr>
        <w:autoSpaceDE w:val="0"/>
        <w:ind w:firstLine="708"/>
        <w:jc w:val="center"/>
        <w:rPr>
          <w:noProof/>
          <w:lang w:val="en-US"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067300" cy="1135380"/>
            <wp:effectExtent l="0" t="0" r="0" b="0"/>
            <wp:docPr id="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Pr="00076ED8" w:rsidRDefault="00C64308" w:rsidP="00C64308">
      <w:pPr>
        <w:autoSpaceDE w:val="0"/>
        <w:ind w:firstLine="708"/>
        <w:jc w:val="center"/>
        <w:rPr>
          <w:noProof/>
          <w:lang w:val="en-US" w:eastAsia="ru-RU"/>
        </w:rPr>
      </w:pPr>
    </w:p>
    <w:p w:rsidR="00C64308" w:rsidRPr="00CE0C74" w:rsidRDefault="00C64308" w:rsidP="00C64308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57500D">
        <w:rPr>
          <w:noProof/>
          <w:sz w:val="28"/>
          <w:szCs w:val="28"/>
          <w:lang w:eastAsia="ru-RU"/>
        </w:rPr>
        <w:t>69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Записи в одной из таблиц</w:t>
      </w:r>
    </w:p>
    <w:p w:rsidR="00C64308" w:rsidRPr="0083286C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 xml:space="preserve">2.3 представлен на рисунке </w:t>
      </w:r>
      <w:r w:rsidR="008D1DBE">
        <w:rPr>
          <w:color w:val="000000"/>
          <w:sz w:val="28"/>
          <w:szCs w:val="28"/>
          <w:lang w:eastAsia="ru-RU"/>
        </w:rPr>
        <w:t>70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943600" cy="1859280"/>
            <wp:effectExtent l="0" t="0" r="0" b="0"/>
            <wp:docPr id="73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Default="00C64308" w:rsidP="00C64308">
      <w:pPr>
        <w:autoSpaceDE w:val="0"/>
        <w:jc w:val="center"/>
        <w:rPr>
          <w:noProof/>
          <w:lang w:eastAsia="ru-RU"/>
        </w:rPr>
      </w:pPr>
    </w:p>
    <w:p w:rsidR="00C64308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8D1DBE">
        <w:rPr>
          <w:noProof/>
          <w:sz w:val="28"/>
          <w:szCs w:val="28"/>
          <w:lang w:eastAsia="ru-RU"/>
        </w:rPr>
        <w:t>70</w:t>
      </w:r>
      <w:r>
        <w:rPr>
          <w:noProof/>
          <w:sz w:val="28"/>
          <w:szCs w:val="28"/>
          <w:lang w:eastAsia="ru-RU"/>
        </w:rPr>
        <w:t xml:space="preserve"> – Листинг запроса задания 3.2.2.3</w:t>
      </w:r>
    </w:p>
    <w:p w:rsidR="00C64308" w:rsidRDefault="00C64308" w:rsidP="00C64308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076ED8">
        <w:rPr>
          <w:color w:val="000000"/>
          <w:sz w:val="28"/>
          <w:szCs w:val="28"/>
          <w:lang w:eastAsia="ru-RU"/>
        </w:rPr>
        <w:t>4</w:t>
      </w:r>
      <w:r>
        <w:rPr>
          <w:color w:val="000000"/>
          <w:sz w:val="28"/>
          <w:szCs w:val="28"/>
          <w:lang w:eastAsia="ru-RU"/>
        </w:rPr>
        <w:t xml:space="preserve"> </w:t>
      </w:r>
      <w:r w:rsidR="008D1DBE" w:rsidRPr="008D1DBE">
        <w:rPr>
          <w:color w:val="000000"/>
          <w:sz w:val="28"/>
          <w:szCs w:val="28"/>
          <w:lang w:eastAsia="ru-RU"/>
        </w:rPr>
        <w:t>(</w:t>
      </w:r>
      <w:r w:rsidR="008D1DBE">
        <w:rPr>
          <w:color w:val="000000"/>
          <w:sz w:val="28"/>
          <w:szCs w:val="28"/>
          <w:lang w:eastAsia="ru-RU"/>
        </w:rPr>
        <w:t>удаление по выбранному параметру)</w:t>
      </w:r>
      <w:r>
        <w:rPr>
          <w:color w:val="000000"/>
          <w:sz w:val="28"/>
          <w:szCs w:val="28"/>
          <w:lang w:eastAsia="ru-RU"/>
        </w:rPr>
        <w:t xml:space="preserve"> представлено на рисунке </w:t>
      </w:r>
      <w:r w:rsidR="008D1DBE">
        <w:rPr>
          <w:color w:val="000000"/>
          <w:sz w:val="28"/>
          <w:szCs w:val="28"/>
          <w:lang w:eastAsia="ru-RU"/>
        </w:rPr>
        <w:t>71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4061460" cy="1059180"/>
            <wp:effectExtent l="0" t="0" r="0" b="0"/>
            <wp:docPr id="7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Pr="00076ED8" w:rsidRDefault="00C64308" w:rsidP="00C64308">
      <w:pPr>
        <w:autoSpaceDE w:val="0"/>
        <w:ind w:firstLine="708"/>
        <w:jc w:val="center"/>
        <w:rPr>
          <w:noProof/>
          <w:lang w:val="en-US" w:eastAsia="ru-RU"/>
        </w:rPr>
      </w:pPr>
    </w:p>
    <w:p w:rsidR="00C64308" w:rsidRPr="007E65A9" w:rsidRDefault="00C64308" w:rsidP="00C64308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8D1DBE">
        <w:rPr>
          <w:noProof/>
          <w:sz w:val="28"/>
          <w:szCs w:val="28"/>
          <w:lang w:eastAsia="ru-RU"/>
        </w:rPr>
        <w:t>71</w:t>
      </w:r>
      <w:r w:rsidRPr="0083286C">
        <w:rPr>
          <w:noProof/>
          <w:sz w:val="28"/>
          <w:szCs w:val="28"/>
          <w:lang w:eastAsia="ru-RU"/>
        </w:rPr>
        <w:t xml:space="preserve"> – </w:t>
      </w:r>
      <w:r w:rsidR="00F32E79">
        <w:rPr>
          <w:noProof/>
          <w:sz w:val="28"/>
          <w:szCs w:val="28"/>
          <w:lang w:eastAsia="ru-RU"/>
        </w:rPr>
        <w:t>Выполнение удаления</w:t>
      </w:r>
    </w:p>
    <w:p w:rsidR="00C64308" w:rsidRPr="00C64308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076ED8">
        <w:rPr>
          <w:color w:val="000000"/>
          <w:sz w:val="28"/>
          <w:szCs w:val="28"/>
          <w:lang w:eastAsia="ru-RU"/>
        </w:rPr>
        <w:t>4</w:t>
      </w:r>
      <w:r w:rsidRPr="00A32693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 xml:space="preserve">представлен на рисунке </w:t>
      </w:r>
      <w:r w:rsidR="008D1DBE">
        <w:rPr>
          <w:color w:val="000000"/>
          <w:sz w:val="28"/>
          <w:szCs w:val="28"/>
          <w:lang w:eastAsia="ru-RU"/>
        </w:rPr>
        <w:t>72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2727960" cy="716280"/>
            <wp:effectExtent l="0" t="0" r="0" b="0"/>
            <wp:docPr id="7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Default="00C64308" w:rsidP="00C64308">
      <w:pPr>
        <w:autoSpaceDE w:val="0"/>
        <w:jc w:val="center"/>
        <w:rPr>
          <w:noProof/>
          <w:lang w:eastAsia="ru-RU"/>
        </w:rPr>
      </w:pPr>
    </w:p>
    <w:p w:rsidR="00C64308" w:rsidRPr="00C64308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8D1DBE">
        <w:rPr>
          <w:noProof/>
          <w:sz w:val="28"/>
          <w:szCs w:val="28"/>
          <w:lang w:eastAsia="ru-RU"/>
        </w:rPr>
        <w:t>72</w:t>
      </w:r>
      <w:r>
        <w:rPr>
          <w:noProof/>
          <w:sz w:val="28"/>
          <w:szCs w:val="28"/>
          <w:lang w:eastAsia="ru-RU"/>
        </w:rPr>
        <w:t xml:space="preserve"> – Листинг запроса задания 3.2.2.</w:t>
      </w:r>
      <w:r w:rsidRPr="00C64308">
        <w:rPr>
          <w:noProof/>
          <w:sz w:val="28"/>
          <w:szCs w:val="28"/>
          <w:lang w:eastAsia="ru-RU"/>
        </w:rPr>
        <w:t>4</w:t>
      </w:r>
    </w:p>
    <w:p w:rsidR="00C64308" w:rsidRDefault="00C64308" w:rsidP="00C64308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</w:p>
    <w:p w:rsidR="00C64308" w:rsidRPr="00EA6B9B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076ED8">
        <w:rPr>
          <w:color w:val="000000"/>
          <w:sz w:val="28"/>
          <w:szCs w:val="28"/>
          <w:lang w:eastAsia="ru-RU"/>
        </w:rPr>
        <w:t>5</w:t>
      </w:r>
      <w:r w:rsidRPr="00A32693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 xml:space="preserve">представлено на рисунке </w:t>
      </w:r>
      <w:r w:rsidR="008D1DBE">
        <w:rPr>
          <w:color w:val="000000"/>
          <w:sz w:val="28"/>
          <w:szCs w:val="28"/>
          <w:lang w:eastAsia="ru-RU"/>
        </w:rPr>
        <w:t>73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3954780" cy="1051560"/>
            <wp:effectExtent l="0" t="0" r="0" b="0"/>
            <wp:docPr id="7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Pr="00076ED8" w:rsidRDefault="00C64308" w:rsidP="00C64308">
      <w:pPr>
        <w:autoSpaceDE w:val="0"/>
        <w:ind w:firstLine="708"/>
        <w:jc w:val="center"/>
        <w:rPr>
          <w:noProof/>
          <w:lang w:val="en-US" w:eastAsia="ru-RU"/>
        </w:rPr>
      </w:pPr>
    </w:p>
    <w:p w:rsidR="00C64308" w:rsidRPr="00A32693" w:rsidRDefault="00C64308" w:rsidP="00C64308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8D1DBE">
        <w:rPr>
          <w:noProof/>
          <w:sz w:val="28"/>
          <w:szCs w:val="28"/>
          <w:lang w:eastAsia="ru-RU"/>
        </w:rPr>
        <w:t>73</w:t>
      </w:r>
      <w:r w:rsidR="00EA6B9B" w:rsidRPr="00EA6B9B">
        <w:rPr>
          <w:noProof/>
          <w:sz w:val="28"/>
          <w:szCs w:val="28"/>
          <w:lang w:eastAsia="ru-RU"/>
        </w:rPr>
        <w:t xml:space="preserve"> </w:t>
      </w:r>
      <w:r w:rsidRPr="0083286C">
        <w:rPr>
          <w:noProof/>
          <w:sz w:val="28"/>
          <w:szCs w:val="28"/>
          <w:lang w:eastAsia="ru-RU"/>
        </w:rPr>
        <w:t xml:space="preserve">– </w:t>
      </w:r>
      <w:r w:rsidR="007E65A9">
        <w:rPr>
          <w:noProof/>
          <w:sz w:val="28"/>
          <w:szCs w:val="28"/>
          <w:lang w:eastAsia="ru-RU"/>
        </w:rPr>
        <w:t>Изменено две записи</w:t>
      </w:r>
    </w:p>
    <w:p w:rsidR="00C64308" w:rsidRPr="00076ED8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076ED8">
        <w:rPr>
          <w:color w:val="000000"/>
          <w:sz w:val="28"/>
          <w:szCs w:val="28"/>
          <w:lang w:eastAsia="ru-RU"/>
        </w:rPr>
        <w:t>5</w:t>
      </w:r>
      <w:r>
        <w:rPr>
          <w:color w:val="000000"/>
          <w:sz w:val="28"/>
          <w:szCs w:val="28"/>
          <w:lang w:eastAsia="ru-RU"/>
        </w:rPr>
        <w:t xml:space="preserve"> представлен на рисунке </w:t>
      </w:r>
      <w:r w:rsidR="00EA6B9B" w:rsidRPr="00EA6B9B">
        <w:rPr>
          <w:color w:val="000000"/>
          <w:sz w:val="28"/>
          <w:szCs w:val="28"/>
          <w:lang w:eastAsia="ru-RU"/>
        </w:rPr>
        <w:t>7</w:t>
      </w:r>
      <w:r w:rsidR="008D1DBE">
        <w:rPr>
          <w:color w:val="000000"/>
          <w:sz w:val="28"/>
          <w:szCs w:val="28"/>
          <w:lang w:eastAsia="ru-RU"/>
        </w:rPr>
        <w:t>4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Pr="00C64308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3352800" cy="975360"/>
            <wp:effectExtent l="0" t="0" r="0" b="0"/>
            <wp:docPr id="7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Default="00C64308" w:rsidP="00C64308">
      <w:pPr>
        <w:autoSpaceDE w:val="0"/>
        <w:jc w:val="center"/>
        <w:rPr>
          <w:noProof/>
          <w:lang w:eastAsia="ru-RU"/>
        </w:rPr>
      </w:pPr>
    </w:p>
    <w:p w:rsidR="00C64308" w:rsidRPr="00C64308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8D1DBE">
        <w:rPr>
          <w:noProof/>
          <w:sz w:val="28"/>
          <w:szCs w:val="28"/>
          <w:lang w:eastAsia="ru-RU"/>
        </w:rPr>
        <w:t>74</w:t>
      </w:r>
      <w:r>
        <w:rPr>
          <w:noProof/>
          <w:sz w:val="28"/>
          <w:szCs w:val="28"/>
          <w:lang w:eastAsia="ru-RU"/>
        </w:rPr>
        <w:t xml:space="preserve"> – Листинг запроса задания 3.2.2.</w:t>
      </w:r>
      <w:r w:rsidRPr="00C64308">
        <w:rPr>
          <w:noProof/>
          <w:sz w:val="28"/>
          <w:szCs w:val="28"/>
          <w:lang w:eastAsia="ru-RU"/>
        </w:rPr>
        <w:t>5</w:t>
      </w:r>
    </w:p>
    <w:p w:rsidR="00C64308" w:rsidRDefault="00C64308" w:rsidP="00C64308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A32693">
        <w:rPr>
          <w:color w:val="000000"/>
          <w:sz w:val="28"/>
          <w:szCs w:val="28"/>
          <w:lang w:eastAsia="ru-RU"/>
        </w:rPr>
        <w:t>6 (</w:t>
      </w:r>
      <w:r>
        <w:rPr>
          <w:sz w:val="28"/>
          <w:szCs w:val="28"/>
        </w:rPr>
        <w:t>сформировать новую таблицу</w:t>
      </w:r>
      <w:r w:rsidR="00BF6853">
        <w:rPr>
          <w:sz w:val="28"/>
          <w:szCs w:val="28"/>
        </w:rPr>
        <w:t>)</w:t>
      </w:r>
      <w:r>
        <w:rPr>
          <w:color w:val="000000"/>
          <w:sz w:val="28"/>
          <w:szCs w:val="28"/>
          <w:lang w:eastAsia="ru-RU"/>
        </w:rPr>
        <w:t xml:space="preserve"> представлено на рисунке </w:t>
      </w:r>
      <w:r w:rsidR="00EA6B9B" w:rsidRPr="00EA6B9B">
        <w:rPr>
          <w:color w:val="000000"/>
          <w:sz w:val="28"/>
          <w:szCs w:val="28"/>
          <w:lang w:eastAsia="ru-RU"/>
        </w:rPr>
        <w:t>7</w:t>
      </w:r>
      <w:r w:rsidR="008D1DBE">
        <w:rPr>
          <w:color w:val="000000"/>
          <w:sz w:val="28"/>
          <w:szCs w:val="28"/>
          <w:lang w:eastAsia="ru-RU"/>
        </w:rPr>
        <w:t>5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2446020" cy="1516380"/>
            <wp:effectExtent l="0" t="0" r="0" b="0"/>
            <wp:docPr id="78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Pr="00076ED8" w:rsidRDefault="00C64308" w:rsidP="00C64308">
      <w:pPr>
        <w:autoSpaceDE w:val="0"/>
        <w:ind w:firstLine="708"/>
        <w:jc w:val="center"/>
        <w:rPr>
          <w:noProof/>
          <w:lang w:val="en-US" w:eastAsia="ru-RU"/>
        </w:rPr>
      </w:pPr>
    </w:p>
    <w:p w:rsidR="00C64308" w:rsidRPr="003A31B1" w:rsidRDefault="00C64308" w:rsidP="00C64308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EA6B9B" w:rsidRPr="00EA6B9B">
        <w:rPr>
          <w:noProof/>
          <w:sz w:val="28"/>
          <w:szCs w:val="28"/>
          <w:lang w:eastAsia="ru-RU"/>
        </w:rPr>
        <w:t>7</w:t>
      </w:r>
      <w:r w:rsidR="008D1DBE">
        <w:rPr>
          <w:noProof/>
          <w:sz w:val="28"/>
          <w:szCs w:val="28"/>
          <w:lang w:eastAsia="ru-RU"/>
        </w:rPr>
        <w:t>5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Нов</w:t>
      </w:r>
      <w:r w:rsidR="00BF6853">
        <w:rPr>
          <w:noProof/>
          <w:sz w:val="28"/>
          <w:szCs w:val="28"/>
          <w:lang w:eastAsia="ru-RU"/>
        </w:rPr>
        <w:t>ая таблица</w:t>
      </w:r>
    </w:p>
    <w:p w:rsidR="00C64308" w:rsidRPr="00076ED8" w:rsidRDefault="00C64308" w:rsidP="00BF6853">
      <w:pPr>
        <w:autoSpaceDE w:val="0"/>
        <w:rPr>
          <w:color w:val="000000"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</w:t>
      </w:r>
      <w:r w:rsidRPr="00A32693">
        <w:rPr>
          <w:color w:val="000000"/>
          <w:sz w:val="28"/>
          <w:szCs w:val="28"/>
          <w:lang w:eastAsia="ru-RU"/>
        </w:rPr>
        <w:t>6</w:t>
      </w:r>
      <w:r>
        <w:rPr>
          <w:color w:val="000000"/>
          <w:sz w:val="28"/>
          <w:szCs w:val="28"/>
          <w:lang w:eastAsia="ru-RU"/>
        </w:rPr>
        <w:t xml:space="preserve"> представлен на рисунке </w:t>
      </w:r>
      <w:r w:rsidR="008D1DBE">
        <w:rPr>
          <w:color w:val="000000"/>
          <w:sz w:val="28"/>
          <w:szCs w:val="28"/>
          <w:lang w:eastAsia="ru-RU"/>
        </w:rPr>
        <w:t>76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Pr="00A32693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3619500" cy="1287780"/>
            <wp:effectExtent l="0" t="0" r="0" b="0"/>
            <wp:docPr id="7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Default="00C64308" w:rsidP="00C64308">
      <w:pPr>
        <w:autoSpaceDE w:val="0"/>
        <w:jc w:val="center"/>
        <w:rPr>
          <w:noProof/>
          <w:lang w:eastAsia="ru-RU"/>
        </w:rPr>
      </w:pPr>
    </w:p>
    <w:p w:rsidR="00C64308" w:rsidRPr="003A31B1" w:rsidRDefault="00C64308" w:rsidP="00C64308">
      <w:pPr>
        <w:autoSpaceDE w:val="0"/>
        <w:jc w:val="center"/>
        <w:rPr>
          <w:noProof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8D1DBE">
        <w:rPr>
          <w:noProof/>
          <w:sz w:val="28"/>
          <w:szCs w:val="28"/>
          <w:lang w:eastAsia="ru-RU"/>
        </w:rPr>
        <w:t>76</w:t>
      </w:r>
      <w:r>
        <w:rPr>
          <w:noProof/>
          <w:sz w:val="28"/>
          <w:szCs w:val="28"/>
          <w:lang w:eastAsia="ru-RU"/>
        </w:rPr>
        <w:t xml:space="preserve"> – Листинг запроса задания 3.2.2.7</w:t>
      </w:r>
    </w:p>
    <w:p w:rsidR="00C64308" w:rsidRPr="003A31B1" w:rsidRDefault="00C64308" w:rsidP="00C64308">
      <w:pPr>
        <w:autoSpaceDE w:val="0"/>
        <w:jc w:val="center"/>
        <w:rPr>
          <w:noProof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2.7</w:t>
      </w:r>
      <w:r w:rsidRPr="00A32693">
        <w:rPr>
          <w:color w:val="000000"/>
          <w:sz w:val="28"/>
          <w:szCs w:val="28"/>
          <w:lang w:eastAsia="ru-RU"/>
        </w:rPr>
        <w:t xml:space="preserve"> (</w:t>
      </w:r>
      <w:r>
        <w:rPr>
          <w:sz w:val="28"/>
          <w:szCs w:val="28"/>
        </w:rPr>
        <w:t>удаление вспомогательной таблицы</w:t>
      </w:r>
      <w:r w:rsidRPr="00A32693">
        <w:rPr>
          <w:color w:val="000000"/>
          <w:sz w:val="28"/>
          <w:szCs w:val="28"/>
          <w:lang w:eastAsia="ru-RU"/>
        </w:rPr>
        <w:t>)</w:t>
      </w:r>
      <w:r>
        <w:rPr>
          <w:color w:val="000000"/>
          <w:sz w:val="28"/>
          <w:szCs w:val="28"/>
          <w:lang w:eastAsia="ru-RU"/>
        </w:rPr>
        <w:t xml:space="preserve"> представлено на рисунке </w:t>
      </w:r>
      <w:r w:rsidR="00EA6B9B" w:rsidRPr="00EA6B9B">
        <w:rPr>
          <w:color w:val="000000"/>
          <w:sz w:val="28"/>
          <w:szCs w:val="28"/>
          <w:lang w:eastAsia="ru-RU"/>
        </w:rPr>
        <w:t>7</w:t>
      </w:r>
      <w:r w:rsidR="008D1DBE">
        <w:rPr>
          <w:color w:val="000000"/>
          <w:sz w:val="28"/>
          <w:szCs w:val="28"/>
          <w:lang w:eastAsia="ru-RU"/>
        </w:rPr>
        <w:t>7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3802380" cy="899160"/>
            <wp:effectExtent l="0" t="0" r="0" b="0"/>
            <wp:docPr id="8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Pr="00076ED8" w:rsidRDefault="00C64308" w:rsidP="00C64308">
      <w:pPr>
        <w:autoSpaceDE w:val="0"/>
        <w:ind w:firstLine="708"/>
        <w:jc w:val="center"/>
        <w:rPr>
          <w:noProof/>
          <w:lang w:val="en-US" w:eastAsia="ru-RU"/>
        </w:rPr>
      </w:pPr>
    </w:p>
    <w:p w:rsidR="00C64308" w:rsidRPr="00EA6B9B" w:rsidRDefault="00C64308" w:rsidP="00C64308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EA6B9B" w:rsidRPr="00EA6B9B">
        <w:rPr>
          <w:noProof/>
          <w:sz w:val="28"/>
          <w:szCs w:val="28"/>
          <w:lang w:eastAsia="ru-RU"/>
        </w:rPr>
        <w:t>7</w:t>
      </w:r>
      <w:r w:rsidR="008D1DBE">
        <w:rPr>
          <w:noProof/>
          <w:sz w:val="28"/>
          <w:szCs w:val="28"/>
          <w:lang w:eastAsia="ru-RU"/>
        </w:rPr>
        <w:t>7</w:t>
      </w:r>
      <w:r w:rsidRPr="0083286C">
        <w:rPr>
          <w:noProof/>
          <w:sz w:val="28"/>
          <w:szCs w:val="28"/>
          <w:lang w:eastAsia="ru-RU"/>
        </w:rPr>
        <w:t xml:space="preserve"> – </w:t>
      </w:r>
      <w:r w:rsidR="00BF6853">
        <w:rPr>
          <w:noProof/>
          <w:sz w:val="28"/>
          <w:szCs w:val="28"/>
          <w:lang w:eastAsia="ru-RU"/>
        </w:rPr>
        <w:t>Удаление</w:t>
      </w:r>
    </w:p>
    <w:p w:rsidR="00C64308" w:rsidRPr="00076ED8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 xml:space="preserve">2.7 представлен на рисунке </w:t>
      </w:r>
      <w:r w:rsidR="008D1DBE">
        <w:rPr>
          <w:color w:val="000000"/>
          <w:sz w:val="28"/>
          <w:szCs w:val="28"/>
          <w:lang w:eastAsia="ru-RU"/>
        </w:rPr>
        <w:t>78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Pr="00A32693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2392680" cy="571500"/>
            <wp:effectExtent l="0" t="0" r="0" b="0"/>
            <wp:docPr id="81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Default="00C64308" w:rsidP="00C64308">
      <w:pPr>
        <w:autoSpaceDE w:val="0"/>
        <w:jc w:val="center"/>
        <w:rPr>
          <w:noProof/>
          <w:lang w:eastAsia="ru-RU"/>
        </w:rPr>
      </w:pPr>
    </w:p>
    <w:p w:rsidR="00C64308" w:rsidRDefault="00C64308" w:rsidP="00C64308">
      <w:pPr>
        <w:autoSpaceDE w:val="0"/>
        <w:jc w:val="center"/>
        <w:rPr>
          <w:noProof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7B4CFE">
        <w:rPr>
          <w:noProof/>
          <w:sz w:val="28"/>
          <w:szCs w:val="28"/>
          <w:lang w:eastAsia="ru-RU"/>
        </w:rPr>
        <w:t>78</w:t>
      </w:r>
      <w:r>
        <w:rPr>
          <w:noProof/>
          <w:sz w:val="28"/>
          <w:szCs w:val="28"/>
          <w:lang w:eastAsia="ru-RU"/>
        </w:rPr>
        <w:t xml:space="preserve"> – Листинг запроса задания 3.2.2.7</w:t>
      </w:r>
    </w:p>
    <w:p w:rsidR="00C64308" w:rsidRDefault="00C64308" w:rsidP="00C64308">
      <w:pPr>
        <w:autoSpaceDE w:val="0"/>
        <w:jc w:val="center"/>
        <w:rPr>
          <w:noProof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2.8</w:t>
      </w:r>
      <w:r w:rsidRPr="00A32693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 xml:space="preserve">представлено на рисунке </w:t>
      </w:r>
      <w:r w:rsidR="007B4CFE">
        <w:rPr>
          <w:color w:val="000000"/>
          <w:sz w:val="28"/>
          <w:szCs w:val="28"/>
          <w:lang w:eastAsia="ru-RU"/>
        </w:rPr>
        <w:t>79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2446020" cy="944880"/>
            <wp:effectExtent l="0" t="0" r="0" b="0"/>
            <wp:docPr id="82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Pr="003A31B1" w:rsidRDefault="00C64308" w:rsidP="00C64308">
      <w:pPr>
        <w:autoSpaceDE w:val="0"/>
        <w:ind w:firstLine="708"/>
        <w:jc w:val="center"/>
        <w:rPr>
          <w:noProof/>
          <w:lang w:eastAsia="ru-RU"/>
        </w:rPr>
      </w:pPr>
    </w:p>
    <w:p w:rsidR="00C64308" w:rsidRPr="007B4CFE" w:rsidRDefault="00C64308" w:rsidP="00C64308">
      <w:pPr>
        <w:autoSpaceDE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7B4CFE">
        <w:rPr>
          <w:noProof/>
          <w:sz w:val="28"/>
          <w:szCs w:val="28"/>
          <w:lang w:eastAsia="ru-RU"/>
        </w:rPr>
        <w:t>79</w:t>
      </w:r>
      <w:r w:rsidR="00EA6B9B" w:rsidRPr="00EA6B9B">
        <w:rPr>
          <w:noProof/>
          <w:sz w:val="28"/>
          <w:szCs w:val="28"/>
          <w:lang w:eastAsia="ru-RU"/>
        </w:rPr>
        <w:t xml:space="preserve"> </w:t>
      </w:r>
      <w:r w:rsidRPr="0083286C">
        <w:rPr>
          <w:noProof/>
          <w:sz w:val="28"/>
          <w:szCs w:val="28"/>
          <w:lang w:eastAsia="ru-RU"/>
        </w:rPr>
        <w:t xml:space="preserve">– </w:t>
      </w:r>
      <w:r w:rsidR="00B96375">
        <w:rPr>
          <w:noProof/>
          <w:sz w:val="28"/>
          <w:szCs w:val="28"/>
          <w:lang w:eastAsia="ru-RU"/>
        </w:rPr>
        <w:t xml:space="preserve">Выборка данных  </w:t>
      </w:r>
      <w:r w:rsidR="00733854">
        <w:rPr>
          <w:noProof/>
          <w:sz w:val="28"/>
          <w:szCs w:val="28"/>
          <w:lang w:eastAsia="ru-RU"/>
        </w:rPr>
        <w:t>по клиенту и диагнозу</w:t>
      </w:r>
    </w:p>
    <w:p w:rsidR="00C64308" w:rsidRPr="00076ED8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 xml:space="preserve">2.8 представлен на рисунке </w:t>
      </w:r>
      <w:r w:rsidR="007B4CFE">
        <w:rPr>
          <w:color w:val="000000"/>
          <w:sz w:val="28"/>
          <w:szCs w:val="28"/>
          <w:lang w:eastAsia="ru-RU"/>
        </w:rPr>
        <w:t>80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Pr="00A32693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lastRenderedPageBreak/>
        <w:drawing>
          <wp:inline distT="0" distB="0" distL="0" distR="0">
            <wp:extent cx="5303520" cy="1363980"/>
            <wp:effectExtent l="0" t="0" r="0" b="0"/>
            <wp:docPr id="83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Default="00C64308" w:rsidP="00C64308">
      <w:pPr>
        <w:autoSpaceDE w:val="0"/>
        <w:jc w:val="center"/>
        <w:rPr>
          <w:noProof/>
          <w:lang w:eastAsia="ru-RU"/>
        </w:rPr>
      </w:pPr>
    </w:p>
    <w:p w:rsidR="00C64308" w:rsidRPr="003A31B1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7B4CFE">
        <w:rPr>
          <w:noProof/>
          <w:sz w:val="28"/>
          <w:szCs w:val="28"/>
          <w:lang w:eastAsia="ru-RU"/>
        </w:rPr>
        <w:t xml:space="preserve">80 </w:t>
      </w:r>
      <w:r>
        <w:rPr>
          <w:noProof/>
          <w:sz w:val="28"/>
          <w:szCs w:val="28"/>
          <w:lang w:eastAsia="ru-RU"/>
        </w:rPr>
        <w:t>– Листинг запроса задания 3.2.2.8</w:t>
      </w:r>
    </w:p>
    <w:p w:rsidR="00C64308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Выполнение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>2.9</w:t>
      </w:r>
      <w:r w:rsidRPr="00A32693">
        <w:rPr>
          <w:color w:val="000000"/>
          <w:sz w:val="28"/>
          <w:szCs w:val="28"/>
          <w:lang w:eastAsia="ru-RU"/>
        </w:rPr>
        <w:t xml:space="preserve"> (</w:t>
      </w:r>
      <w:r w:rsidR="00EA6B9B">
        <w:rPr>
          <w:sz w:val="28"/>
          <w:szCs w:val="28"/>
        </w:rPr>
        <w:t>формирование итогового многотабличного запроса</w:t>
      </w:r>
      <w:r w:rsidRPr="00A32693">
        <w:rPr>
          <w:color w:val="000000"/>
          <w:sz w:val="28"/>
          <w:szCs w:val="28"/>
          <w:lang w:eastAsia="ru-RU"/>
        </w:rPr>
        <w:t>)</w:t>
      </w:r>
      <w:r>
        <w:rPr>
          <w:color w:val="000000"/>
          <w:sz w:val="28"/>
          <w:szCs w:val="28"/>
          <w:lang w:eastAsia="ru-RU"/>
        </w:rPr>
        <w:t xml:space="preserve"> представлено на рисунке </w:t>
      </w:r>
      <w:r w:rsidR="007B4CFE">
        <w:rPr>
          <w:color w:val="000000"/>
          <w:sz w:val="28"/>
          <w:szCs w:val="28"/>
          <w:lang w:eastAsia="ru-RU"/>
        </w:rPr>
        <w:t>81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ind w:firstLine="708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2621280" cy="1409700"/>
            <wp:effectExtent l="0" t="0" r="0" b="0"/>
            <wp:docPr id="84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Pr="003A31B1" w:rsidRDefault="00C64308" w:rsidP="00C64308">
      <w:pPr>
        <w:autoSpaceDE w:val="0"/>
        <w:ind w:firstLine="708"/>
        <w:jc w:val="center"/>
        <w:rPr>
          <w:noProof/>
          <w:lang w:eastAsia="ru-RU"/>
        </w:rPr>
      </w:pPr>
    </w:p>
    <w:p w:rsidR="00C64308" w:rsidRPr="007B4CFE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7B4CFE">
        <w:rPr>
          <w:noProof/>
          <w:sz w:val="28"/>
          <w:szCs w:val="28"/>
          <w:lang w:eastAsia="ru-RU"/>
        </w:rPr>
        <w:t>81</w:t>
      </w:r>
      <w:r w:rsidRPr="0083286C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 xml:space="preserve">Многотабличный запрос выводящий </w:t>
      </w:r>
      <w:r w:rsidR="003479D1">
        <w:rPr>
          <w:noProof/>
          <w:sz w:val="28"/>
          <w:szCs w:val="28"/>
          <w:lang w:eastAsia="ru-RU"/>
        </w:rPr>
        <w:t>количиство диагнозов у каждого клиента</w:t>
      </w:r>
    </w:p>
    <w:p w:rsidR="00C64308" w:rsidRDefault="00C64308" w:rsidP="00C64308">
      <w:pPr>
        <w:autoSpaceDE w:val="0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Листинг запроса задания 3.</w:t>
      </w:r>
      <w:r w:rsidRPr="005F2B14">
        <w:rPr>
          <w:color w:val="000000"/>
          <w:sz w:val="28"/>
          <w:szCs w:val="28"/>
          <w:lang w:eastAsia="ru-RU"/>
        </w:rPr>
        <w:t>2.</w:t>
      </w:r>
      <w:r>
        <w:rPr>
          <w:color w:val="000000"/>
          <w:sz w:val="28"/>
          <w:szCs w:val="28"/>
          <w:lang w:eastAsia="ru-RU"/>
        </w:rPr>
        <w:t xml:space="preserve">2.9 представлен на рисунке </w:t>
      </w:r>
      <w:r w:rsidR="007B4CFE">
        <w:rPr>
          <w:color w:val="000000"/>
          <w:sz w:val="28"/>
          <w:szCs w:val="28"/>
          <w:lang w:eastAsia="ru-RU"/>
        </w:rPr>
        <w:t>82</w:t>
      </w:r>
      <w:r>
        <w:rPr>
          <w:color w:val="000000"/>
          <w:sz w:val="28"/>
          <w:szCs w:val="28"/>
          <w:lang w:eastAsia="ru-RU"/>
        </w:rPr>
        <w:t>.</w:t>
      </w:r>
    </w:p>
    <w:p w:rsidR="00C64308" w:rsidRPr="00A32693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</w:p>
    <w:p w:rsidR="00C64308" w:rsidRDefault="00A5242F" w:rsidP="00C64308">
      <w:pPr>
        <w:autoSpaceDE w:val="0"/>
        <w:jc w:val="center"/>
        <w:rPr>
          <w:noProof/>
          <w:lang w:eastAsia="ru-RU"/>
        </w:rPr>
      </w:pPr>
      <w:r w:rsidRPr="0053661B">
        <w:rPr>
          <w:noProof/>
          <w:lang w:eastAsia="ru-RU"/>
        </w:rPr>
        <w:drawing>
          <wp:inline distT="0" distB="0" distL="0" distR="0">
            <wp:extent cx="5935980" cy="967740"/>
            <wp:effectExtent l="0" t="0" r="0" b="0"/>
            <wp:docPr id="85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08" w:rsidRDefault="00C64308" w:rsidP="00C64308">
      <w:pPr>
        <w:autoSpaceDE w:val="0"/>
        <w:jc w:val="center"/>
        <w:rPr>
          <w:noProof/>
          <w:lang w:eastAsia="ru-RU"/>
        </w:rPr>
      </w:pPr>
    </w:p>
    <w:p w:rsidR="00C64308" w:rsidRPr="003A31B1" w:rsidRDefault="00C64308" w:rsidP="00C64308">
      <w:pPr>
        <w:autoSpaceDE w:val="0"/>
        <w:jc w:val="center"/>
        <w:rPr>
          <w:color w:val="000000"/>
          <w:sz w:val="28"/>
          <w:szCs w:val="28"/>
          <w:lang w:eastAsia="ru-RU"/>
        </w:rPr>
      </w:pPr>
      <w:r w:rsidRPr="0083286C">
        <w:rPr>
          <w:noProof/>
          <w:sz w:val="28"/>
          <w:szCs w:val="28"/>
          <w:lang w:eastAsia="ru-RU"/>
        </w:rPr>
        <w:t xml:space="preserve">Рисунок </w:t>
      </w:r>
      <w:r w:rsidR="007B4CFE">
        <w:rPr>
          <w:noProof/>
          <w:sz w:val="28"/>
          <w:szCs w:val="28"/>
          <w:lang w:eastAsia="ru-RU"/>
        </w:rPr>
        <w:t>82</w:t>
      </w:r>
      <w:bookmarkStart w:id="0" w:name="_GoBack"/>
      <w:bookmarkEnd w:id="0"/>
      <w:r>
        <w:rPr>
          <w:noProof/>
          <w:sz w:val="28"/>
          <w:szCs w:val="28"/>
          <w:lang w:eastAsia="ru-RU"/>
        </w:rPr>
        <w:t xml:space="preserve"> – Листинг запроса задания 3.2.2.9</w:t>
      </w:r>
    </w:p>
    <w:p w:rsidR="00A32693" w:rsidRPr="00A81AB1" w:rsidRDefault="00A32693" w:rsidP="004228D6">
      <w:pPr>
        <w:autoSpaceDE w:val="0"/>
        <w:rPr>
          <w:b/>
          <w:color w:val="000000"/>
          <w:sz w:val="28"/>
          <w:szCs w:val="28"/>
          <w:lang w:eastAsia="ru-RU"/>
        </w:rPr>
      </w:pPr>
    </w:p>
    <w:p w:rsidR="00A81AB1" w:rsidRPr="008441EE" w:rsidRDefault="00A81AB1" w:rsidP="006060BA">
      <w:pPr>
        <w:autoSpaceDE w:val="0"/>
        <w:jc w:val="center"/>
        <w:rPr>
          <w:b/>
          <w:color w:val="000000"/>
          <w:sz w:val="28"/>
          <w:szCs w:val="28"/>
          <w:lang w:eastAsia="ru-RU"/>
        </w:rPr>
      </w:pPr>
    </w:p>
    <w:p w:rsidR="00884663" w:rsidRDefault="00391907" w:rsidP="00B674B2">
      <w:pPr>
        <w:autoSpaceDE w:val="0"/>
        <w:jc w:val="both"/>
        <w:rPr>
          <w:b/>
          <w:bCs/>
          <w:color w:val="000000"/>
          <w:sz w:val="28"/>
          <w:szCs w:val="28"/>
          <w:lang w:eastAsia="ru-RU"/>
        </w:rPr>
      </w:pPr>
      <w:r w:rsidRPr="001058C6">
        <w:rPr>
          <w:b/>
          <w:bCs/>
          <w:color w:val="000000"/>
          <w:sz w:val="28"/>
          <w:szCs w:val="28"/>
          <w:lang w:eastAsia="ru-RU"/>
        </w:rPr>
        <w:t>4</w:t>
      </w:r>
      <w:r w:rsidR="00884663" w:rsidRPr="001058C6">
        <w:rPr>
          <w:b/>
          <w:bCs/>
          <w:color w:val="000000"/>
          <w:sz w:val="28"/>
          <w:szCs w:val="28"/>
          <w:lang w:eastAsia="ru-RU"/>
        </w:rPr>
        <w:t xml:space="preserve">. </w:t>
      </w:r>
      <w:r w:rsidR="00884663" w:rsidRPr="00F60474">
        <w:rPr>
          <w:b/>
          <w:bCs/>
          <w:color w:val="000000"/>
          <w:sz w:val="28"/>
          <w:szCs w:val="28"/>
          <w:lang w:eastAsia="ru-RU"/>
        </w:rPr>
        <w:t>Выводы</w:t>
      </w:r>
      <w:r w:rsidR="001058C6">
        <w:rPr>
          <w:b/>
          <w:bCs/>
          <w:color w:val="000000"/>
          <w:sz w:val="28"/>
          <w:szCs w:val="28"/>
          <w:lang w:eastAsia="ru-RU"/>
        </w:rPr>
        <w:t>.</w:t>
      </w:r>
    </w:p>
    <w:p w:rsidR="001058C6" w:rsidRPr="001058C6" w:rsidRDefault="001058C6" w:rsidP="001058C6">
      <w:pPr>
        <w:autoSpaceDE w:val="0"/>
        <w:ind w:right="40" w:firstLine="709"/>
        <w:jc w:val="both"/>
        <w:rPr>
          <w:sz w:val="28"/>
          <w:szCs w:val="28"/>
        </w:rPr>
      </w:pPr>
      <w:r w:rsidRPr="001058C6">
        <w:rPr>
          <w:bCs/>
          <w:color w:val="000000"/>
          <w:sz w:val="28"/>
          <w:szCs w:val="28"/>
          <w:lang w:eastAsia="ru-RU"/>
        </w:rPr>
        <w:t>В ходе лабораторной работы</w:t>
      </w:r>
      <w:r w:rsidR="00690379">
        <w:rPr>
          <w:bCs/>
          <w:color w:val="000000"/>
          <w:sz w:val="28"/>
          <w:szCs w:val="28"/>
          <w:lang w:eastAsia="ru-RU"/>
        </w:rPr>
        <w:t xml:space="preserve"> изучено </w:t>
      </w:r>
      <w:r w:rsidR="00690379" w:rsidRPr="00690379">
        <w:rPr>
          <w:bCs/>
          <w:color w:val="000000"/>
          <w:sz w:val="28"/>
          <w:szCs w:val="28"/>
          <w:lang w:eastAsia="ru-RU"/>
        </w:rPr>
        <w:t>проектирование и создание реляционных таблиц, выполнение на языке SQL простых операций обработки данных, хранящихся базах в различных СУБД</w:t>
      </w:r>
      <w:r w:rsidR="00414A84">
        <w:rPr>
          <w:bCs/>
          <w:color w:val="000000"/>
          <w:sz w:val="28"/>
          <w:szCs w:val="28"/>
          <w:lang w:eastAsia="ru-RU"/>
        </w:rPr>
        <w:t>: MS SQL SERVER и MySQL</w:t>
      </w:r>
      <w:r w:rsidR="00690379" w:rsidRPr="00690379">
        <w:rPr>
          <w:bCs/>
          <w:color w:val="000000"/>
          <w:sz w:val="28"/>
          <w:szCs w:val="28"/>
          <w:lang w:eastAsia="ru-RU"/>
        </w:rPr>
        <w:t>.</w:t>
      </w:r>
    </w:p>
    <w:p w:rsidR="00884663" w:rsidRPr="001058C6" w:rsidRDefault="00884663" w:rsidP="00A350E2">
      <w:pPr>
        <w:autoSpaceDE w:val="0"/>
        <w:jc w:val="both"/>
        <w:rPr>
          <w:color w:val="000000"/>
          <w:sz w:val="28"/>
          <w:szCs w:val="28"/>
          <w:lang w:eastAsia="ru-RU"/>
        </w:rPr>
      </w:pPr>
    </w:p>
    <w:p w:rsidR="00884663" w:rsidRPr="001058C6" w:rsidRDefault="00884663" w:rsidP="00A350E2">
      <w:pPr>
        <w:jc w:val="both"/>
        <w:rPr>
          <w:sz w:val="28"/>
          <w:szCs w:val="28"/>
        </w:rPr>
      </w:pPr>
    </w:p>
    <w:sectPr w:rsidR="00884663" w:rsidRPr="001058C6">
      <w:pgSz w:w="11906" w:h="16838"/>
      <w:pgMar w:top="1134" w:right="850" w:bottom="1134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05B2" w:rsidRDefault="002205B2" w:rsidP="00E03B43">
      <w:r>
        <w:separator/>
      </w:r>
    </w:p>
  </w:endnote>
  <w:endnote w:type="continuationSeparator" w:id="0">
    <w:p w:rsidR="002205B2" w:rsidRDefault="002205B2" w:rsidP="00E03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Marathi">
    <w:altName w:val="Times New Roman"/>
    <w:charset w:val="CC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05B2" w:rsidRDefault="002205B2" w:rsidP="00E03B43">
      <w:r>
        <w:separator/>
      </w:r>
    </w:p>
  </w:footnote>
  <w:footnote w:type="continuationSeparator" w:id="0">
    <w:p w:rsidR="002205B2" w:rsidRDefault="002205B2" w:rsidP="00E03B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  <w:color w:val="auto"/>
        <w:sz w:val="24"/>
        <w:szCs w:val="28"/>
      </w:r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/>
        <w:i/>
        <w:sz w:val="28"/>
        <w:szCs w:val="28"/>
      </w:rPr>
    </w:lvl>
  </w:abstractNum>
  <w:abstractNum w:abstractNumId="2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3.2.2.%1."/>
      <w:lvlJc w:val="left"/>
      <w:pPr>
        <w:tabs>
          <w:tab w:val="num" w:pos="0"/>
        </w:tabs>
        <w:ind w:left="1428" w:hanging="360"/>
      </w:pPr>
      <w:rPr>
        <w:rFonts w:hint="default"/>
        <w:sz w:val="28"/>
        <w:szCs w:val="28"/>
        <w:lang w:val="en-US"/>
      </w:rPr>
    </w:lvl>
  </w:abstractNum>
  <w:abstractNum w:abstractNumId="5" w15:restartNumberingAfterBreak="0">
    <w:nsid w:val="0000000F"/>
    <w:multiLevelType w:val="singleLevel"/>
    <w:tmpl w:val="0000000F"/>
    <w:name w:val="WW8Num1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  <w:color w:val="auto"/>
      </w:rPr>
    </w:lvl>
  </w:abstractNum>
  <w:abstractNum w:abstractNumId="6" w15:restartNumberingAfterBreak="0">
    <w:nsid w:val="266660A5"/>
    <w:multiLevelType w:val="hybridMultilevel"/>
    <w:tmpl w:val="C9B22DC6"/>
    <w:lvl w:ilvl="0" w:tplc="4E601D5C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97A12"/>
    <w:multiLevelType w:val="multilevel"/>
    <w:tmpl w:val="C896A7D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8" w15:restartNumberingAfterBreak="0">
    <w:nsid w:val="33797900"/>
    <w:multiLevelType w:val="multilevel"/>
    <w:tmpl w:val="8318A1E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5ABA4E04"/>
    <w:multiLevelType w:val="hybridMultilevel"/>
    <w:tmpl w:val="35A464E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82F10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77194643"/>
    <w:multiLevelType w:val="multilevel"/>
    <w:tmpl w:val="7A6E65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77930C7F"/>
    <w:multiLevelType w:val="hybridMultilevel"/>
    <w:tmpl w:val="C2BC209C"/>
    <w:lvl w:ilvl="0" w:tplc="B06CA0F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5119D5"/>
    <w:multiLevelType w:val="multilevel"/>
    <w:tmpl w:val="7E668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11"/>
  </w:num>
  <w:num w:numId="5">
    <w:abstractNumId w:val="8"/>
  </w:num>
  <w:num w:numId="6">
    <w:abstractNumId w:val="7"/>
  </w:num>
  <w:num w:numId="7">
    <w:abstractNumId w:val="2"/>
  </w:num>
  <w:num w:numId="8">
    <w:abstractNumId w:val="3"/>
  </w:num>
  <w:num w:numId="9">
    <w:abstractNumId w:val="13"/>
  </w:num>
  <w:num w:numId="10">
    <w:abstractNumId w:val="10"/>
  </w:num>
  <w:num w:numId="11">
    <w:abstractNumId w:val="6"/>
  </w:num>
  <w:num w:numId="12">
    <w:abstractNumId w:val="9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autoHyphenation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DE1"/>
    <w:rsid w:val="00060D25"/>
    <w:rsid w:val="00076ED8"/>
    <w:rsid w:val="00081111"/>
    <w:rsid w:val="00091756"/>
    <w:rsid w:val="000A5981"/>
    <w:rsid w:val="000C0972"/>
    <w:rsid w:val="000D3E21"/>
    <w:rsid w:val="001058C6"/>
    <w:rsid w:val="001161CE"/>
    <w:rsid w:val="001327F5"/>
    <w:rsid w:val="001441A1"/>
    <w:rsid w:val="001D4EB6"/>
    <w:rsid w:val="001D7A16"/>
    <w:rsid w:val="00202D06"/>
    <w:rsid w:val="002205B2"/>
    <w:rsid w:val="0027431F"/>
    <w:rsid w:val="002B3212"/>
    <w:rsid w:val="002B65DD"/>
    <w:rsid w:val="002C3140"/>
    <w:rsid w:val="002E2B32"/>
    <w:rsid w:val="00311790"/>
    <w:rsid w:val="003479D1"/>
    <w:rsid w:val="00391907"/>
    <w:rsid w:val="00395C4C"/>
    <w:rsid w:val="003A2709"/>
    <w:rsid w:val="003A31B1"/>
    <w:rsid w:val="00402DA5"/>
    <w:rsid w:val="004135BA"/>
    <w:rsid w:val="00414A84"/>
    <w:rsid w:val="004228D6"/>
    <w:rsid w:val="00442BE8"/>
    <w:rsid w:val="00461627"/>
    <w:rsid w:val="00476DE1"/>
    <w:rsid w:val="004B1BA1"/>
    <w:rsid w:val="00501D10"/>
    <w:rsid w:val="005246ED"/>
    <w:rsid w:val="00564689"/>
    <w:rsid w:val="0057500D"/>
    <w:rsid w:val="0059501F"/>
    <w:rsid w:val="005A58EB"/>
    <w:rsid w:val="005F2B14"/>
    <w:rsid w:val="006060BA"/>
    <w:rsid w:val="00641911"/>
    <w:rsid w:val="00690379"/>
    <w:rsid w:val="0069093A"/>
    <w:rsid w:val="006C7BB5"/>
    <w:rsid w:val="0070139F"/>
    <w:rsid w:val="00703721"/>
    <w:rsid w:val="00733854"/>
    <w:rsid w:val="007625BD"/>
    <w:rsid w:val="00787BAA"/>
    <w:rsid w:val="00796646"/>
    <w:rsid w:val="007B4CFE"/>
    <w:rsid w:val="007C37EE"/>
    <w:rsid w:val="007E657F"/>
    <w:rsid w:val="007E65A9"/>
    <w:rsid w:val="007F1663"/>
    <w:rsid w:val="008045EA"/>
    <w:rsid w:val="00805C37"/>
    <w:rsid w:val="0083286C"/>
    <w:rsid w:val="00833980"/>
    <w:rsid w:val="008441EE"/>
    <w:rsid w:val="00884663"/>
    <w:rsid w:val="008D1DBE"/>
    <w:rsid w:val="008D2F75"/>
    <w:rsid w:val="008E2B39"/>
    <w:rsid w:val="008E31C5"/>
    <w:rsid w:val="0091568C"/>
    <w:rsid w:val="0092582E"/>
    <w:rsid w:val="009503B8"/>
    <w:rsid w:val="0096111D"/>
    <w:rsid w:val="00965B95"/>
    <w:rsid w:val="00A32693"/>
    <w:rsid w:val="00A350E2"/>
    <w:rsid w:val="00A5242F"/>
    <w:rsid w:val="00A81AB1"/>
    <w:rsid w:val="00A86E20"/>
    <w:rsid w:val="00A9620C"/>
    <w:rsid w:val="00AB311A"/>
    <w:rsid w:val="00AB4EE3"/>
    <w:rsid w:val="00AB542D"/>
    <w:rsid w:val="00AD0CE4"/>
    <w:rsid w:val="00AE156B"/>
    <w:rsid w:val="00AE26C4"/>
    <w:rsid w:val="00B65D44"/>
    <w:rsid w:val="00B674B2"/>
    <w:rsid w:val="00B96375"/>
    <w:rsid w:val="00BD1CCE"/>
    <w:rsid w:val="00BF29A1"/>
    <w:rsid w:val="00BF6853"/>
    <w:rsid w:val="00C07A6F"/>
    <w:rsid w:val="00C259C3"/>
    <w:rsid w:val="00C32BB9"/>
    <w:rsid w:val="00C56F3A"/>
    <w:rsid w:val="00C64308"/>
    <w:rsid w:val="00C8730B"/>
    <w:rsid w:val="00CB3061"/>
    <w:rsid w:val="00CB4CE4"/>
    <w:rsid w:val="00CE0C74"/>
    <w:rsid w:val="00CF61FD"/>
    <w:rsid w:val="00D168D7"/>
    <w:rsid w:val="00D539AD"/>
    <w:rsid w:val="00D76B55"/>
    <w:rsid w:val="00D77411"/>
    <w:rsid w:val="00D86977"/>
    <w:rsid w:val="00D976B6"/>
    <w:rsid w:val="00DC19A1"/>
    <w:rsid w:val="00DF5426"/>
    <w:rsid w:val="00E03B43"/>
    <w:rsid w:val="00E21276"/>
    <w:rsid w:val="00E53152"/>
    <w:rsid w:val="00E67119"/>
    <w:rsid w:val="00EA6B9B"/>
    <w:rsid w:val="00EB3181"/>
    <w:rsid w:val="00F32E79"/>
    <w:rsid w:val="00F419A0"/>
    <w:rsid w:val="00F45CF0"/>
    <w:rsid w:val="00F57617"/>
    <w:rsid w:val="00F60474"/>
    <w:rsid w:val="00F73054"/>
    <w:rsid w:val="00FA0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7E6E8651"/>
  <w15:chartTrackingRefBased/>
  <w15:docId w15:val="{FD572A29-99C2-42FA-9047-06216F153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kern w:val="2"/>
      <w:sz w:val="24"/>
      <w:szCs w:val="24"/>
      <w:lang w:eastAsia="zh-CN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ой шрифт абзаца2"/>
  </w:style>
  <w:style w:type="character" w:customStyle="1" w:styleId="10">
    <w:name w:val="Заголовок 1 Знак"/>
    <w:rPr>
      <w:rFonts w:ascii="Cambria" w:eastAsia="Times New Roman" w:hAnsi="Cambria" w:cs="Times New Roman"/>
      <w:b/>
      <w:bCs/>
      <w:kern w:val="2"/>
      <w:sz w:val="32"/>
      <w:szCs w:val="32"/>
      <w:lang w:eastAsia="zh-CN"/>
    </w:rPr>
  </w:style>
  <w:style w:type="character" w:customStyle="1" w:styleId="11">
    <w:name w:val="Основной шрифт абзаца1"/>
  </w:style>
  <w:style w:type="character" w:customStyle="1" w:styleId="WW8Num3z8">
    <w:name w:val="WW8Num3z8"/>
  </w:style>
  <w:style w:type="character" w:customStyle="1" w:styleId="WW8Num3z7">
    <w:name w:val="WW8Num3z7"/>
  </w:style>
  <w:style w:type="character" w:customStyle="1" w:styleId="WW8Num3z6">
    <w:name w:val="WW8Num3z6"/>
  </w:style>
  <w:style w:type="character" w:customStyle="1" w:styleId="WW8Num3z5">
    <w:name w:val="WW8Num3z5"/>
  </w:style>
  <w:style w:type="character" w:customStyle="1" w:styleId="WW8Num3z4">
    <w:name w:val="WW8Num3z4"/>
  </w:style>
  <w:style w:type="character" w:customStyle="1" w:styleId="WW8Num3z3">
    <w:name w:val="WW8Num3z3"/>
  </w:style>
  <w:style w:type="character" w:customStyle="1" w:styleId="WW8Num3z2">
    <w:name w:val="WW8Num3z2"/>
  </w:style>
  <w:style w:type="character" w:customStyle="1" w:styleId="WW8Num3z1">
    <w:name w:val="WW8Num3z1"/>
  </w:style>
  <w:style w:type="character" w:customStyle="1" w:styleId="WW8Num3z0">
    <w:name w:val="WW8Num3z0"/>
  </w:style>
  <w:style w:type="character" w:customStyle="1" w:styleId="WW8Num2z8">
    <w:name w:val="WW8Num2z8"/>
  </w:style>
  <w:style w:type="character" w:customStyle="1" w:styleId="WW8Num2z7">
    <w:name w:val="WW8Num2z7"/>
  </w:style>
  <w:style w:type="character" w:customStyle="1" w:styleId="WW8Num2z6">
    <w:name w:val="WW8Num2z6"/>
  </w:style>
  <w:style w:type="character" w:customStyle="1" w:styleId="WW8Num2z5">
    <w:name w:val="WW8Num2z5"/>
  </w:style>
  <w:style w:type="character" w:customStyle="1" w:styleId="WW8Num2z4">
    <w:name w:val="WW8Num2z4"/>
  </w:style>
  <w:style w:type="character" w:customStyle="1" w:styleId="WW8Num2z3">
    <w:name w:val="WW8Num2z3"/>
  </w:style>
  <w:style w:type="character" w:customStyle="1" w:styleId="WW8Num2z2">
    <w:name w:val="WW8Num2z2"/>
  </w:style>
  <w:style w:type="character" w:customStyle="1" w:styleId="WW8Num2z1">
    <w:name w:val="WW8Num2z1"/>
  </w:style>
  <w:style w:type="character" w:customStyle="1" w:styleId="WW8Num2z0">
    <w:name w:val="WW8Num2z0"/>
  </w:style>
  <w:style w:type="character" w:customStyle="1" w:styleId="WW8Num1z8">
    <w:name w:val="WW8Num1z8"/>
  </w:style>
  <w:style w:type="character" w:customStyle="1" w:styleId="WW8Num1z7">
    <w:name w:val="WW8Num1z7"/>
  </w:style>
  <w:style w:type="character" w:customStyle="1" w:styleId="WW8Num1z6">
    <w:name w:val="WW8Num1z6"/>
  </w:style>
  <w:style w:type="character" w:customStyle="1" w:styleId="WW8Num1z5">
    <w:name w:val="WW8Num1z5"/>
  </w:style>
  <w:style w:type="character" w:customStyle="1" w:styleId="WW8Num1z4">
    <w:name w:val="WW8Num1z4"/>
  </w:style>
  <w:style w:type="character" w:customStyle="1" w:styleId="WW8Num1z3">
    <w:name w:val="WW8Num1z3"/>
  </w:style>
  <w:style w:type="character" w:customStyle="1" w:styleId="WW8Num1z2">
    <w:name w:val="WW8Num1z2"/>
  </w:style>
  <w:style w:type="character" w:customStyle="1" w:styleId="WW8Num1z1">
    <w:name w:val="WW8Num1z1"/>
  </w:style>
  <w:style w:type="character" w:customStyle="1" w:styleId="WW8Num1z0">
    <w:name w:val="WW8Num1z0"/>
  </w:style>
  <w:style w:type="paragraph" w:customStyle="1" w:styleId="12">
    <w:name w:val="Заголовок1"/>
    <w:basedOn w:val="a"/>
    <w:next w:val="a3"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Arial Unicode M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20">
    <w:name w:val="Указатель2"/>
    <w:basedOn w:val="a"/>
    <w:pPr>
      <w:suppressLineNumbers/>
    </w:pPr>
    <w:rPr>
      <w:rFonts w:cs="Arial Unicode MS"/>
    </w:rPr>
  </w:style>
  <w:style w:type="paragraph" w:customStyle="1" w:styleId="Default">
    <w:name w:val="Default"/>
    <w:pPr>
      <w:widowControl w:val="0"/>
      <w:suppressAutoHyphens/>
      <w:autoSpaceDE w:val="0"/>
    </w:pPr>
    <w:rPr>
      <w:rFonts w:ascii="Tahoma" w:hAnsi="Tahoma" w:cs="Tahoma"/>
      <w:color w:val="000000"/>
      <w:kern w:val="2"/>
      <w:sz w:val="24"/>
      <w:szCs w:val="24"/>
      <w:lang w:eastAsia="zh-CN"/>
    </w:rPr>
  </w:style>
  <w:style w:type="paragraph" w:customStyle="1" w:styleId="13">
    <w:name w:val="......... 1"/>
    <w:basedOn w:val="Default"/>
    <w:next w:val="Default"/>
    <w:pPr>
      <w:widowControl/>
      <w:suppressAutoHyphens w:val="0"/>
    </w:pPr>
    <w:rPr>
      <w:rFonts w:ascii="Times New Roman" w:hAnsi="Times New Roman" w:cs="Times New Roman"/>
    </w:rPr>
  </w:style>
  <w:style w:type="paragraph" w:customStyle="1" w:styleId="a6">
    <w:name w:val="........ ..... . ........"/>
    <w:basedOn w:val="Default"/>
    <w:next w:val="Default"/>
    <w:pPr>
      <w:widowControl/>
      <w:suppressAutoHyphens w:val="0"/>
    </w:pPr>
    <w:rPr>
      <w:rFonts w:ascii="Times New Roman" w:hAnsi="Times New Roman" w:cs="Times New Roman"/>
    </w:rPr>
  </w:style>
  <w:style w:type="paragraph" w:customStyle="1" w:styleId="14">
    <w:name w:val="Указатель1"/>
    <w:basedOn w:val="a"/>
    <w:pPr>
      <w:suppressLineNumbers/>
    </w:pPr>
    <w:rPr>
      <w:rFonts w:cs="Lohit Marathi"/>
    </w:rPr>
  </w:style>
  <w:style w:type="paragraph" w:customStyle="1" w:styleId="15">
    <w:name w:val="Название объекта1"/>
    <w:basedOn w:val="a"/>
    <w:pPr>
      <w:suppressLineNumbers/>
      <w:spacing w:before="120" w:after="120"/>
    </w:pPr>
    <w:rPr>
      <w:rFonts w:cs="Lohit Marathi"/>
      <w:i/>
      <w:iCs/>
    </w:rPr>
  </w:style>
  <w:style w:type="paragraph" w:styleId="a7">
    <w:name w:val="Body Text Indent"/>
    <w:basedOn w:val="a"/>
    <w:link w:val="a8"/>
    <w:uiPriority w:val="99"/>
    <w:unhideWhenUsed/>
    <w:rsid w:val="00703721"/>
    <w:pPr>
      <w:spacing w:after="120"/>
      <w:ind w:left="283"/>
    </w:pPr>
  </w:style>
  <w:style w:type="character" w:customStyle="1" w:styleId="a8">
    <w:name w:val="Основной текст с отступом Знак"/>
    <w:link w:val="a7"/>
    <w:uiPriority w:val="99"/>
    <w:rsid w:val="00703721"/>
    <w:rPr>
      <w:kern w:val="2"/>
      <w:sz w:val="24"/>
      <w:szCs w:val="24"/>
      <w:lang w:eastAsia="zh-CN"/>
    </w:rPr>
  </w:style>
  <w:style w:type="paragraph" w:styleId="a9">
    <w:name w:val="header"/>
    <w:basedOn w:val="a"/>
    <w:link w:val="aa"/>
    <w:uiPriority w:val="99"/>
    <w:unhideWhenUsed/>
    <w:rsid w:val="00E03B4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E03B43"/>
    <w:rPr>
      <w:kern w:val="2"/>
      <w:sz w:val="24"/>
      <w:szCs w:val="24"/>
      <w:lang w:eastAsia="zh-CN"/>
    </w:rPr>
  </w:style>
  <w:style w:type="paragraph" w:styleId="ab">
    <w:name w:val="footer"/>
    <w:basedOn w:val="a"/>
    <w:link w:val="ac"/>
    <w:uiPriority w:val="99"/>
    <w:unhideWhenUsed/>
    <w:rsid w:val="00E03B4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E03B43"/>
    <w:rPr>
      <w:kern w:val="2"/>
      <w:sz w:val="24"/>
      <w:szCs w:val="24"/>
      <w:lang w:eastAsia="zh-CN"/>
    </w:rPr>
  </w:style>
  <w:style w:type="paragraph" w:customStyle="1" w:styleId="21">
    <w:name w:val="Основной текст с отступом 21"/>
    <w:basedOn w:val="a"/>
    <w:rsid w:val="002B3212"/>
    <w:pPr>
      <w:suppressAutoHyphens/>
      <w:ind w:firstLine="720"/>
      <w:jc w:val="both"/>
    </w:pPr>
    <w:rPr>
      <w:color w:val="000000"/>
      <w:kern w:val="0"/>
      <w:sz w:val="28"/>
      <w:szCs w:val="20"/>
      <w:lang w:val="en-US"/>
    </w:rPr>
  </w:style>
  <w:style w:type="paragraph" w:customStyle="1" w:styleId="31">
    <w:name w:val="Основной текст 31"/>
    <w:basedOn w:val="a"/>
    <w:rsid w:val="002B3212"/>
    <w:pPr>
      <w:suppressAutoHyphens/>
      <w:jc w:val="both"/>
    </w:pPr>
    <w:rPr>
      <w:color w:val="000000"/>
      <w:kern w:val="0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70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B062B-C55F-4D29-8EC9-7E823D3D5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24</Pages>
  <Words>2299</Words>
  <Characters>13105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РЕСПУБЛИКИ БЕЛАРУСЬ</vt:lpstr>
    </vt:vector>
  </TitlesOfParts>
  <Company>home</Company>
  <LinksUpToDate>false</LinksUpToDate>
  <CharactersWithSpaces>15374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subject/>
  <dc:creator>GSTU</dc:creator>
  <cp:keywords/>
  <cp:lastModifiedBy>Nikita Rasshivalov</cp:lastModifiedBy>
  <cp:revision>11</cp:revision>
  <cp:lastPrinted>1899-12-31T21:00:00Z</cp:lastPrinted>
  <dcterms:created xsi:type="dcterms:W3CDTF">2021-03-27T17:55:00Z</dcterms:created>
  <dcterms:modified xsi:type="dcterms:W3CDTF">2021-03-28T17:13:00Z</dcterms:modified>
</cp:coreProperties>
</file>